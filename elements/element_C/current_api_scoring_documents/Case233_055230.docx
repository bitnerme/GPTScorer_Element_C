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333BF" w14:textId="77777777" w:rsidR="007477AB" w:rsidRDefault="007477AB">
      <w:pPr>
        <w:spacing w:before="2" w:line="100" w:lineRule="exact"/>
        <w:rPr>
          <w:sz w:val="10"/>
          <w:szCs w:val="10"/>
        </w:rPr>
      </w:pPr>
    </w:p>
    <w:p w14:paraId="29850F37" w14:textId="77777777" w:rsidR="007477AB" w:rsidRDefault="007477AB">
      <w:pPr>
        <w:spacing w:line="200" w:lineRule="exact"/>
      </w:pPr>
    </w:p>
    <w:p w14:paraId="70A568E0" w14:textId="77777777" w:rsidR="007477AB" w:rsidRDefault="007477AB">
      <w:pPr>
        <w:spacing w:line="200" w:lineRule="exact"/>
      </w:pPr>
    </w:p>
    <w:p w14:paraId="14B5468C" w14:textId="77777777" w:rsidR="007477AB" w:rsidRDefault="007477AB">
      <w:pPr>
        <w:spacing w:line="200" w:lineRule="exact"/>
      </w:pPr>
    </w:p>
    <w:p w14:paraId="0960355D" w14:textId="77777777" w:rsidR="007477AB" w:rsidRDefault="007477AB">
      <w:pPr>
        <w:spacing w:line="200" w:lineRule="exact"/>
      </w:pPr>
    </w:p>
    <w:p w14:paraId="4AEBF5B8" w14:textId="77777777" w:rsidR="007477AB" w:rsidRDefault="007477AB">
      <w:pPr>
        <w:spacing w:line="200" w:lineRule="exact"/>
      </w:pPr>
    </w:p>
    <w:p w14:paraId="593E71E1" w14:textId="77777777" w:rsidR="007477AB" w:rsidRDefault="00000000">
      <w:pPr>
        <w:spacing w:line="600" w:lineRule="exact"/>
        <w:ind w:left="1440"/>
        <w:rPr>
          <w:rFonts w:ascii="Palatino Linotype" w:eastAsia="Palatino Linotype" w:hAnsi="Palatino Linotype" w:cs="Palatino Linotype"/>
          <w:sz w:val="52"/>
          <w:szCs w:val="52"/>
        </w:rPr>
      </w:pPr>
      <w:proofErr w:type="spellStart"/>
      <w:proofErr w:type="gramStart"/>
      <w:r>
        <w:rPr>
          <w:rFonts w:ascii="Palatino Linotype" w:eastAsia="Palatino Linotype" w:hAnsi="Palatino Linotype" w:cs="Palatino Linotype"/>
          <w:b/>
          <w:color w:val="282E6B"/>
          <w:position w:val="2"/>
          <w:sz w:val="52"/>
          <w:szCs w:val="52"/>
        </w:rPr>
        <w:t>MyDesign</w:t>
      </w:r>
      <w:proofErr w:type="spellEnd"/>
      <w:proofErr w:type="gramEnd"/>
      <w:r>
        <w:rPr>
          <w:rFonts w:ascii="Palatino Linotype" w:eastAsia="Palatino Linotype" w:hAnsi="Palatino Linotype" w:cs="Palatino Linotype"/>
          <w:b/>
          <w:color w:val="282E6B"/>
          <w:spacing w:val="16"/>
          <w:position w:val="2"/>
          <w:sz w:val="52"/>
          <w:szCs w:val="52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282E6B"/>
          <w:w w:val="102"/>
          <w:position w:val="2"/>
          <w:sz w:val="52"/>
          <w:szCs w:val="52"/>
        </w:rPr>
        <w:t>P</w:t>
      </w:r>
      <w:r>
        <w:rPr>
          <w:rFonts w:ascii="Palatino Linotype" w:eastAsia="Palatino Linotype" w:hAnsi="Palatino Linotype" w:cs="Palatino Linotype"/>
          <w:b/>
          <w:color w:val="282E6B"/>
          <w:w w:val="111"/>
          <w:position w:val="2"/>
          <w:sz w:val="52"/>
          <w:szCs w:val="52"/>
        </w:rPr>
        <w:t>o</w:t>
      </w:r>
      <w:r>
        <w:rPr>
          <w:rFonts w:ascii="Palatino Linotype" w:eastAsia="Palatino Linotype" w:hAnsi="Palatino Linotype" w:cs="Palatino Linotype"/>
          <w:b/>
          <w:color w:val="282E6B"/>
          <w:w w:val="116"/>
          <w:position w:val="2"/>
          <w:sz w:val="52"/>
          <w:szCs w:val="52"/>
        </w:rPr>
        <w:t>r</w:t>
      </w:r>
      <w:r>
        <w:rPr>
          <w:rFonts w:ascii="Palatino Linotype" w:eastAsia="Palatino Linotype" w:hAnsi="Palatino Linotype" w:cs="Palatino Linotype"/>
          <w:b/>
          <w:color w:val="282E6B"/>
          <w:w w:val="130"/>
          <w:position w:val="2"/>
          <w:sz w:val="52"/>
          <w:szCs w:val="52"/>
        </w:rPr>
        <w:t>t</w:t>
      </w:r>
      <w:r>
        <w:rPr>
          <w:rFonts w:ascii="Palatino Linotype" w:eastAsia="Palatino Linotype" w:hAnsi="Palatino Linotype" w:cs="Palatino Linotype"/>
          <w:b/>
          <w:color w:val="282E6B"/>
          <w:w w:val="99"/>
          <w:position w:val="2"/>
          <w:sz w:val="52"/>
          <w:szCs w:val="52"/>
        </w:rPr>
        <w:t>f</w:t>
      </w:r>
      <w:r>
        <w:rPr>
          <w:rFonts w:ascii="Palatino Linotype" w:eastAsia="Palatino Linotype" w:hAnsi="Palatino Linotype" w:cs="Palatino Linotype"/>
          <w:b/>
          <w:color w:val="282E6B"/>
          <w:w w:val="111"/>
          <w:position w:val="2"/>
          <w:sz w:val="52"/>
          <w:szCs w:val="52"/>
        </w:rPr>
        <w:t>o</w:t>
      </w:r>
      <w:r>
        <w:rPr>
          <w:rFonts w:ascii="Palatino Linotype" w:eastAsia="Palatino Linotype" w:hAnsi="Palatino Linotype" w:cs="Palatino Linotype"/>
          <w:b/>
          <w:color w:val="282E6B"/>
          <w:w w:val="91"/>
          <w:position w:val="2"/>
          <w:sz w:val="52"/>
          <w:szCs w:val="52"/>
        </w:rPr>
        <w:t>li</w:t>
      </w:r>
      <w:r>
        <w:rPr>
          <w:rFonts w:ascii="Palatino Linotype" w:eastAsia="Palatino Linotype" w:hAnsi="Palatino Linotype" w:cs="Palatino Linotype"/>
          <w:b/>
          <w:color w:val="282E6B"/>
          <w:w w:val="111"/>
          <w:position w:val="2"/>
          <w:sz w:val="52"/>
          <w:szCs w:val="52"/>
        </w:rPr>
        <w:t>o</w:t>
      </w:r>
    </w:p>
    <w:p w14:paraId="4BA39D01" w14:textId="77777777" w:rsidR="007477AB" w:rsidRDefault="00000000">
      <w:pPr>
        <w:spacing w:before="66"/>
        <w:ind w:left="1440"/>
        <w:rPr>
          <w:rFonts w:ascii="Palatino Linotype" w:eastAsia="Palatino Linotype" w:hAnsi="Palatino Linotype" w:cs="Palatino Linotype"/>
          <w:sz w:val="44"/>
          <w:szCs w:val="44"/>
        </w:rPr>
      </w:pPr>
      <w:proofErr w:type="gramStart"/>
      <w:r>
        <w:rPr>
          <w:rFonts w:ascii="Palatino Linotype" w:eastAsia="Palatino Linotype" w:hAnsi="Palatino Linotype" w:cs="Palatino Linotype"/>
          <w:b/>
          <w:i/>
          <w:color w:val="282E6B"/>
          <w:sz w:val="44"/>
          <w:szCs w:val="44"/>
        </w:rPr>
        <w:t xml:space="preserve">Element </w:t>
      </w:r>
      <w:r>
        <w:rPr>
          <w:rFonts w:ascii="Palatino Linotype" w:eastAsia="Palatino Linotype" w:hAnsi="Palatino Linotype" w:cs="Palatino Linotype"/>
          <w:b/>
          <w:i/>
          <w:color w:val="282E6B"/>
          <w:spacing w:val="1"/>
          <w:sz w:val="44"/>
          <w:szCs w:val="44"/>
        </w:rPr>
        <w:t xml:space="preserve"> </w:t>
      </w:r>
      <w:r>
        <w:rPr>
          <w:rFonts w:ascii="Palatino Linotype" w:eastAsia="Palatino Linotype" w:hAnsi="Palatino Linotype" w:cs="Palatino Linotype"/>
          <w:b/>
          <w:i/>
          <w:color w:val="282E6B"/>
          <w:sz w:val="44"/>
          <w:szCs w:val="44"/>
        </w:rPr>
        <w:t>C</w:t>
      </w:r>
      <w:proofErr w:type="gramEnd"/>
      <w:r>
        <w:rPr>
          <w:rFonts w:ascii="Palatino Linotype" w:eastAsia="Palatino Linotype" w:hAnsi="Palatino Linotype" w:cs="Palatino Linotype"/>
          <w:b/>
          <w:i/>
          <w:color w:val="282E6B"/>
          <w:spacing w:val="-29"/>
          <w:sz w:val="44"/>
          <w:szCs w:val="44"/>
        </w:rPr>
        <w:t xml:space="preserve"> </w:t>
      </w:r>
      <w:r>
        <w:rPr>
          <w:rFonts w:ascii="Palatino Linotype" w:eastAsia="Palatino Linotype" w:hAnsi="Palatino Linotype" w:cs="Palatino Linotype"/>
          <w:b/>
          <w:i/>
          <w:color w:val="282E6B"/>
          <w:w w:val="97"/>
          <w:sz w:val="44"/>
          <w:szCs w:val="44"/>
        </w:rPr>
        <w:t>Initial</w:t>
      </w:r>
      <w:r>
        <w:rPr>
          <w:rFonts w:ascii="Palatino Linotype" w:eastAsia="Palatino Linotype" w:hAnsi="Palatino Linotype" w:cs="Palatino Linotype"/>
          <w:b/>
          <w:i/>
          <w:color w:val="282E6B"/>
          <w:spacing w:val="9"/>
          <w:w w:val="97"/>
          <w:sz w:val="44"/>
          <w:szCs w:val="44"/>
        </w:rPr>
        <w:t xml:space="preserve"> </w:t>
      </w:r>
      <w:r>
        <w:rPr>
          <w:rFonts w:ascii="Palatino Linotype" w:eastAsia="Palatino Linotype" w:hAnsi="Palatino Linotype" w:cs="Palatino Linotype"/>
          <w:b/>
          <w:i/>
          <w:color w:val="282E6B"/>
          <w:w w:val="87"/>
          <w:sz w:val="44"/>
          <w:szCs w:val="44"/>
        </w:rPr>
        <w:t>T</w:t>
      </w:r>
      <w:r>
        <w:rPr>
          <w:rFonts w:ascii="Palatino Linotype" w:eastAsia="Palatino Linotype" w:hAnsi="Palatino Linotype" w:cs="Palatino Linotype"/>
          <w:b/>
          <w:i/>
          <w:color w:val="282E6B"/>
          <w:w w:val="125"/>
          <w:sz w:val="44"/>
          <w:szCs w:val="44"/>
        </w:rPr>
        <w:t>e</w:t>
      </w:r>
      <w:r>
        <w:rPr>
          <w:rFonts w:ascii="Palatino Linotype" w:eastAsia="Palatino Linotype" w:hAnsi="Palatino Linotype" w:cs="Palatino Linotype"/>
          <w:b/>
          <w:i/>
          <w:color w:val="282E6B"/>
          <w:w w:val="108"/>
          <w:sz w:val="44"/>
          <w:szCs w:val="44"/>
        </w:rPr>
        <w:t>m</w:t>
      </w:r>
      <w:r>
        <w:rPr>
          <w:rFonts w:ascii="Palatino Linotype" w:eastAsia="Palatino Linotype" w:hAnsi="Palatino Linotype" w:cs="Palatino Linotype"/>
          <w:b/>
          <w:i/>
          <w:color w:val="282E6B"/>
          <w:w w:val="107"/>
          <w:sz w:val="44"/>
          <w:szCs w:val="44"/>
        </w:rPr>
        <w:t>p</w:t>
      </w:r>
      <w:r>
        <w:rPr>
          <w:rFonts w:ascii="Palatino Linotype" w:eastAsia="Palatino Linotype" w:hAnsi="Palatino Linotype" w:cs="Palatino Linotype"/>
          <w:b/>
          <w:i/>
          <w:color w:val="282E6B"/>
          <w:w w:val="89"/>
          <w:sz w:val="44"/>
          <w:szCs w:val="44"/>
        </w:rPr>
        <w:t>l</w:t>
      </w:r>
      <w:r>
        <w:rPr>
          <w:rFonts w:ascii="Palatino Linotype" w:eastAsia="Palatino Linotype" w:hAnsi="Palatino Linotype" w:cs="Palatino Linotype"/>
          <w:b/>
          <w:i/>
          <w:color w:val="282E6B"/>
          <w:w w:val="106"/>
          <w:sz w:val="44"/>
          <w:szCs w:val="44"/>
        </w:rPr>
        <w:t>a</w:t>
      </w:r>
      <w:r>
        <w:rPr>
          <w:rFonts w:ascii="Palatino Linotype" w:eastAsia="Palatino Linotype" w:hAnsi="Palatino Linotype" w:cs="Palatino Linotype"/>
          <w:b/>
          <w:i/>
          <w:color w:val="282E6B"/>
          <w:w w:val="105"/>
          <w:sz w:val="44"/>
          <w:szCs w:val="44"/>
        </w:rPr>
        <w:t>t</w:t>
      </w:r>
      <w:r>
        <w:rPr>
          <w:rFonts w:ascii="Palatino Linotype" w:eastAsia="Palatino Linotype" w:hAnsi="Palatino Linotype" w:cs="Palatino Linotype"/>
          <w:b/>
          <w:i/>
          <w:color w:val="282E6B"/>
          <w:w w:val="125"/>
          <w:sz w:val="44"/>
          <w:szCs w:val="44"/>
        </w:rPr>
        <w:t>e</w:t>
      </w:r>
    </w:p>
    <w:p w14:paraId="5ECB0827" w14:textId="77777777" w:rsidR="007477AB" w:rsidRDefault="007477AB">
      <w:pPr>
        <w:spacing w:line="200" w:lineRule="exact"/>
      </w:pPr>
    </w:p>
    <w:p w14:paraId="2E04A360" w14:textId="77777777" w:rsidR="007477AB" w:rsidRDefault="007477AB">
      <w:pPr>
        <w:spacing w:line="200" w:lineRule="exact"/>
      </w:pPr>
    </w:p>
    <w:p w14:paraId="02FC603D" w14:textId="77777777" w:rsidR="007477AB" w:rsidRDefault="007477AB">
      <w:pPr>
        <w:spacing w:before="5" w:line="280" w:lineRule="exact"/>
        <w:rPr>
          <w:sz w:val="28"/>
          <w:szCs w:val="28"/>
        </w:rPr>
      </w:pPr>
    </w:p>
    <w:p w14:paraId="2704A6C7" w14:textId="77777777" w:rsidR="007477AB" w:rsidRDefault="00000000">
      <w:pPr>
        <w:ind w:left="1440"/>
        <w:rPr>
          <w:rFonts w:ascii="Palatino Linotype" w:eastAsia="Palatino Linotype" w:hAnsi="Palatino Linotype" w:cs="Palatino Linotype"/>
          <w:sz w:val="28"/>
          <w:szCs w:val="28"/>
        </w:rPr>
      </w:pPr>
      <w:r>
        <w:rPr>
          <w:rFonts w:ascii="Palatino Linotype" w:eastAsia="Palatino Linotype" w:hAnsi="Palatino Linotype" w:cs="Palatino Linotype"/>
          <w:b/>
          <w:color w:val="282E6B"/>
          <w:w w:val="108"/>
          <w:sz w:val="28"/>
          <w:szCs w:val="28"/>
        </w:rPr>
        <w:t>Element</w:t>
      </w:r>
      <w:r>
        <w:rPr>
          <w:rFonts w:ascii="Palatino Linotype" w:eastAsia="Palatino Linotype" w:hAnsi="Palatino Linotype" w:cs="Palatino Linotype"/>
          <w:b/>
          <w:color w:val="282E6B"/>
          <w:spacing w:val="6"/>
          <w:w w:val="108"/>
          <w:sz w:val="28"/>
          <w:szCs w:val="28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282E6B"/>
          <w:sz w:val="28"/>
          <w:szCs w:val="28"/>
        </w:rPr>
        <w:t>C:</w:t>
      </w:r>
      <w:r>
        <w:rPr>
          <w:rFonts w:ascii="Palatino Linotype" w:eastAsia="Palatino Linotype" w:hAnsi="Palatino Linotype" w:cs="Palatino Linotype"/>
          <w:b/>
          <w:color w:val="282E6B"/>
          <w:spacing w:val="-11"/>
          <w:sz w:val="28"/>
          <w:szCs w:val="28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282E6B"/>
          <w:w w:val="102"/>
          <w:sz w:val="28"/>
          <w:szCs w:val="28"/>
        </w:rPr>
        <w:t>P</w:t>
      </w:r>
      <w:r>
        <w:rPr>
          <w:rFonts w:ascii="Palatino Linotype" w:eastAsia="Palatino Linotype" w:hAnsi="Palatino Linotype" w:cs="Palatino Linotype"/>
          <w:b/>
          <w:color w:val="282E6B"/>
          <w:w w:val="116"/>
          <w:sz w:val="28"/>
          <w:szCs w:val="28"/>
        </w:rPr>
        <w:t>r</w:t>
      </w:r>
      <w:r>
        <w:rPr>
          <w:rFonts w:ascii="Palatino Linotype" w:eastAsia="Palatino Linotype" w:hAnsi="Palatino Linotype" w:cs="Palatino Linotype"/>
          <w:b/>
          <w:color w:val="282E6B"/>
          <w:w w:val="118"/>
          <w:sz w:val="28"/>
          <w:szCs w:val="28"/>
        </w:rPr>
        <w:t>e</w:t>
      </w:r>
      <w:r>
        <w:rPr>
          <w:rFonts w:ascii="Palatino Linotype" w:eastAsia="Palatino Linotype" w:hAnsi="Palatino Linotype" w:cs="Palatino Linotype"/>
          <w:b/>
          <w:color w:val="282E6B"/>
          <w:w w:val="112"/>
          <w:sz w:val="28"/>
          <w:szCs w:val="28"/>
        </w:rPr>
        <w:t>s</w:t>
      </w:r>
      <w:r>
        <w:rPr>
          <w:rFonts w:ascii="Palatino Linotype" w:eastAsia="Palatino Linotype" w:hAnsi="Palatino Linotype" w:cs="Palatino Linotype"/>
          <w:b/>
          <w:color w:val="282E6B"/>
          <w:w w:val="118"/>
          <w:sz w:val="28"/>
          <w:szCs w:val="28"/>
        </w:rPr>
        <w:t>e</w:t>
      </w:r>
      <w:r>
        <w:rPr>
          <w:rFonts w:ascii="Palatino Linotype" w:eastAsia="Palatino Linotype" w:hAnsi="Palatino Linotype" w:cs="Palatino Linotype"/>
          <w:b/>
          <w:color w:val="282E6B"/>
          <w:w w:val="107"/>
          <w:sz w:val="28"/>
          <w:szCs w:val="28"/>
        </w:rPr>
        <w:t>n</w:t>
      </w:r>
      <w:r>
        <w:rPr>
          <w:rFonts w:ascii="Palatino Linotype" w:eastAsia="Palatino Linotype" w:hAnsi="Palatino Linotype" w:cs="Palatino Linotype"/>
          <w:b/>
          <w:color w:val="282E6B"/>
          <w:w w:val="130"/>
          <w:sz w:val="28"/>
          <w:szCs w:val="28"/>
        </w:rPr>
        <w:t>t</w:t>
      </w:r>
      <w:r>
        <w:rPr>
          <w:rFonts w:ascii="Palatino Linotype" w:eastAsia="Palatino Linotype" w:hAnsi="Palatino Linotype" w:cs="Palatino Linotype"/>
          <w:b/>
          <w:color w:val="282E6B"/>
          <w:w w:val="120"/>
          <w:sz w:val="28"/>
          <w:szCs w:val="28"/>
        </w:rPr>
        <w:t>a</w:t>
      </w:r>
      <w:r>
        <w:rPr>
          <w:rFonts w:ascii="Palatino Linotype" w:eastAsia="Palatino Linotype" w:hAnsi="Palatino Linotype" w:cs="Palatino Linotype"/>
          <w:b/>
          <w:color w:val="282E6B"/>
          <w:w w:val="130"/>
          <w:sz w:val="28"/>
          <w:szCs w:val="28"/>
        </w:rPr>
        <w:t>t</w:t>
      </w:r>
      <w:r>
        <w:rPr>
          <w:rFonts w:ascii="Palatino Linotype" w:eastAsia="Palatino Linotype" w:hAnsi="Palatino Linotype" w:cs="Palatino Linotype"/>
          <w:b/>
          <w:color w:val="282E6B"/>
          <w:w w:val="91"/>
          <w:sz w:val="28"/>
          <w:szCs w:val="28"/>
        </w:rPr>
        <w:t>i</w:t>
      </w:r>
      <w:r>
        <w:rPr>
          <w:rFonts w:ascii="Palatino Linotype" w:eastAsia="Palatino Linotype" w:hAnsi="Palatino Linotype" w:cs="Palatino Linotype"/>
          <w:b/>
          <w:color w:val="282E6B"/>
          <w:w w:val="111"/>
          <w:sz w:val="28"/>
          <w:szCs w:val="28"/>
        </w:rPr>
        <w:t>o</w:t>
      </w:r>
      <w:r>
        <w:rPr>
          <w:rFonts w:ascii="Palatino Linotype" w:eastAsia="Palatino Linotype" w:hAnsi="Palatino Linotype" w:cs="Palatino Linotype"/>
          <w:b/>
          <w:color w:val="282E6B"/>
          <w:w w:val="107"/>
          <w:sz w:val="28"/>
          <w:szCs w:val="28"/>
        </w:rPr>
        <w:t>n</w:t>
      </w:r>
      <w:r>
        <w:rPr>
          <w:rFonts w:ascii="Palatino Linotype" w:eastAsia="Palatino Linotype" w:hAnsi="Palatino Linotype" w:cs="Palatino Linotype"/>
          <w:b/>
          <w:color w:val="282E6B"/>
          <w:spacing w:val="3"/>
          <w:sz w:val="28"/>
          <w:szCs w:val="28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282E6B"/>
          <w:sz w:val="28"/>
          <w:szCs w:val="28"/>
        </w:rPr>
        <w:t>and</w:t>
      </w:r>
      <w:r>
        <w:rPr>
          <w:rFonts w:ascii="Palatino Linotype" w:eastAsia="Palatino Linotype" w:hAnsi="Palatino Linotype" w:cs="Palatino Linotype"/>
          <w:b/>
          <w:color w:val="282E6B"/>
          <w:spacing w:val="48"/>
          <w:sz w:val="28"/>
          <w:szCs w:val="28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282E6B"/>
          <w:w w:val="85"/>
          <w:sz w:val="28"/>
          <w:szCs w:val="28"/>
        </w:rPr>
        <w:t>J</w:t>
      </w:r>
      <w:r>
        <w:rPr>
          <w:rFonts w:ascii="Palatino Linotype" w:eastAsia="Palatino Linotype" w:hAnsi="Palatino Linotype" w:cs="Palatino Linotype"/>
          <w:b/>
          <w:color w:val="282E6B"/>
          <w:w w:val="107"/>
          <w:sz w:val="28"/>
          <w:szCs w:val="28"/>
        </w:rPr>
        <w:t>u</w:t>
      </w:r>
      <w:r>
        <w:rPr>
          <w:rFonts w:ascii="Palatino Linotype" w:eastAsia="Palatino Linotype" w:hAnsi="Palatino Linotype" w:cs="Palatino Linotype"/>
          <w:b/>
          <w:color w:val="282E6B"/>
          <w:w w:val="112"/>
          <w:sz w:val="28"/>
          <w:szCs w:val="28"/>
        </w:rPr>
        <w:t>s</w:t>
      </w:r>
      <w:r>
        <w:rPr>
          <w:rFonts w:ascii="Palatino Linotype" w:eastAsia="Palatino Linotype" w:hAnsi="Palatino Linotype" w:cs="Palatino Linotype"/>
          <w:b/>
          <w:color w:val="282E6B"/>
          <w:w w:val="130"/>
          <w:sz w:val="28"/>
          <w:szCs w:val="28"/>
        </w:rPr>
        <w:t>t</w:t>
      </w:r>
      <w:r>
        <w:rPr>
          <w:rFonts w:ascii="Palatino Linotype" w:eastAsia="Palatino Linotype" w:hAnsi="Palatino Linotype" w:cs="Palatino Linotype"/>
          <w:b/>
          <w:color w:val="282E6B"/>
          <w:w w:val="91"/>
          <w:sz w:val="28"/>
          <w:szCs w:val="28"/>
        </w:rPr>
        <w:t>i</w:t>
      </w:r>
      <w:r>
        <w:rPr>
          <w:rFonts w:ascii="Palatino Linotype" w:eastAsia="Palatino Linotype" w:hAnsi="Palatino Linotype" w:cs="Palatino Linotype"/>
          <w:b/>
          <w:color w:val="282E6B"/>
          <w:w w:val="112"/>
          <w:sz w:val="28"/>
          <w:szCs w:val="28"/>
        </w:rPr>
        <w:t>ﬁ</w:t>
      </w:r>
      <w:r>
        <w:rPr>
          <w:rFonts w:ascii="Palatino Linotype" w:eastAsia="Palatino Linotype" w:hAnsi="Palatino Linotype" w:cs="Palatino Linotype"/>
          <w:b/>
          <w:color w:val="282E6B"/>
          <w:w w:val="116"/>
          <w:sz w:val="28"/>
          <w:szCs w:val="28"/>
        </w:rPr>
        <w:t>c</w:t>
      </w:r>
      <w:r>
        <w:rPr>
          <w:rFonts w:ascii="Palatino Linotype" w:eastAsia="Palatino Linotype" w:hAnsi="Palatino Linotype" w:cs="Palatino Linotype"/>
          <w:b/>
          <w:color w:val="282E6B"/>
          <w:w w:val="120"/>
          <w:sz w:val="28"/>
          <w:szCs w:val="28"/>
        </w:rPr>
        <w:t>a</w:t>
      </w:r>
      <w:r>
        <w:rPr>
          <w:rFonts w:ascii="Palatino Linotype" w:eastAsia="Palatino Linotype" w:hAnsi="Palatino Linotype" w:cs="Palatino Linotype"/>
          <w:b/>
          <w:color w:val="282E6B"/>
          <w:w w:val="130"/>
          <w:sz w:val="28"/>
          <w:szCs w:val="28"/>
        </w:rPr>
        <w:t>t</w:t>
      </w:r>
      <w:r>
        <w:rPr>
          <w:rFonts w:ascii="Palatino Linotype" w:eastAsia="Palatino Linotype" w:hAnsi="Palatino Linotype" w:cs="Palatino Linotype"/>
          <w:b/>
          <w:color w:val="282E6B"/>
          <w:w w:val="91"/>
          <w:sz w:val="28"/>
          <w:szCs w:val="28"/>
        </w:rPr>
        <w:t>i</w:t>
      </w:r>
      <w:r>
        <w:rPr>
          <w:rFonts w:ascii="Palatino Linotype" w:eastAsia="Palatino Linotype" w:hAnsi="Palatino Linotype" w:cs="Palatino Linotype"/>
          <w:b/>
          <w:color w:val="282E6B"/>
          <w:w w:val="111"/>
          <w:sz w:val="28"/>
          <w:szCs w:val="28"/>
        </w:rPr>
        <w:t>o</w:t>
      </w:r>
      <w:r>
        <w:rPr>
          <w:rFonts w:ascii="Palatino Linotype" w:eastAsia="Palatino Linotype" w:hAnsi="Palatino Linotype" w:cs="Palatino Linotype"/>
          <w:b/>
          <w:color w:val="282E6B"/>
          <w:w w:val="107"/>
          <w:sz w:val="28"/>
          <w:szCs w:val="28"/>
        </w:rPr>
        <w:t>n</w:t>
      </w:r>
      <w:r>
        <w:rPr>
          <w:rFonts w:ascii="Palatino Linotype" w:eastAsia="Palatino Linotype" w:hAnsi="Palatino Linotype" w:cs="Palatino Linotype"/>
          <w:b/>
          <w:color w:val="282E6B"/>
          <w:spacing w:val="3"/>
          <w:sz w:val="28"/>
          <w:szCs w:val="28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282E6B"/>
          <w:sz w:val="28"/>
          <w:szCs w:val="28"/>
        </w:rPr>
        <w:t>of</w:t>
      </w:r>
      <w:r>
        <w:rPr>
          <w:rFonts w:ascii="Palatino Linotype" w:eastAsia="Palatino Linotype" w:hAnsi="Palatino Linotype" w:cs="Palatino Linotype"/>
          <w:b/>
          <w:color w:val="282E6B"/>
          <w:spacing w:val="19"/>
          <w:sz w:val="28"/>
          <w:szCs w:val="28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282E6B"/>
          <w:w w:val="104"/>
          <w:sz w:val="28"/>
          <w:szCs w:val="28"/>
        </w:rPr>
        <w:t>Solution</w:t>
      </w:r>
      <w:r>
        <w:rPr>
          <w:rFonts w:ascii="Palatino Linotype" w:eastAsia="Palatino Linotype" w:hAnsi="Palatino Linotype" w:cs="Palatino Linotype"/>
          <w:b/>
          <w:color w:val="282E6B"/>
          <w:spacing w:val="8"/>
          <w:w w:val="104"/>
          <w:sz w:val="28"/>
          <w:szCs w:val="28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282E6B"/>
          <w:w w:val="89"/>
          <w:sz w:val="28"/>
          <w:szCs w:val="28"/>
        </w:rPr>
        <w:t>D</w:t>
      </w:r>
      <w:r>
        <w:rPr>
          <w:rFonts w:ascii="Palatino Linotype" w:eastAsia="Palatino Linotype" w:hAnsi="Palatino Linotype" w:cs="Palatino Linotype"/>
          <w:b/>
          <w:color w:val="282E6B"/>
          <w:w w:val="118"/>
          <w:sz w:val="28"/>
          <w:szCs w:val="28"/>
        </w:rPr>
        <w:t>e</w:t>
      </w:r>
      <w:r>
        <w:rPr>
          <w:rFonts w:ascii="Palatino Linotype" w:eastAsia="Palatino Linotype" w:hAnsi="Palatino Linotype" w:cs="Palatino Linotype"/>
          <w:b/>
          <w:color w:val="282E6B"/>
          <w:w w:val="112"/>
          <w:sz w:val="28"/>
          <w:szCs w:val="28"/>
        </w:rPr>
        <w:t>s</w:t>
      </w:r>
      <w:r>
        <w:rPr>
          <w:rFonts w:ascii="Palatino Linotype" w:eastAsia="Palatino Linotype" w:hAnsi="Palatino Linotype" w:cs="Palatino Linotype"/>
          <w:b/>
          <w:color w:val="282E6B"/>
          <w:w w:val="91"/>
          <w:sz w:val="28"/>
          <w:szCs w:val="28"/>
        </w:rPr>
        <w:t>i</w:t>
      </w:r>
      <w:r>
        <w:rPr>
          <w:rFonts w:ascii="Palatino Linotype" w:eastAsia="Palatino Linotype" w:hAnsi="Palatino Linotype" w:cs="Palatino Linotype"/>
          <w:b/>
          <w:color w:val="282E6B"/>
          <w:w w:val="101"/>
          <w:sz w:val="28"/>
          <w:szCs w:val="28"/>
        </w:rPr>
        <w:t>g</w:t>
      </w:r>
      <w:r>
        <w:rPr>
          <w:rFonts w:ascii="Palatino Linotype" w:eastAsia="Palatino Linotype" w:hAnsi="Palatino Linotype" w:cs="Palatino Linotype"/>
          <w:b/>
          <w:color w:val="282E6B"/>
          <w:w w:val="107"/>
          <w:sz w:val="28"/>
          <w:szCs w:val="28"/>
        </w:rPr>
        <w:t>n</w:t>
      </w:r>
    </w:p>
    <w:p w14:paraId="787EF6FC" w14:textId="77777777" w:rsidR="007477AB" w:rsidRDefault="00000000">
      <w:pPr>
        <w:spacing w:before="3"/>
        <w:ind w:left="1440"/>
        <w:rPr>
          <w:rFonts w:ascii="Palatino Linotype" w:eastAsia="Palatino Linotype" w:hAnsi="Palatino Linotype" w:cs="Palatino Linotype"/>
          <w:sz w:val="28"/>
          <w:szCs w:val="28"/>
        </w:rPr>
      </w:pPr>
      <w:r>
        <w:rPr>
          <w:rFonts w:ascii="Palatino Linotype" w:eastAsia="Palatino Linotype" w:hAnsi="Palatino Linotype" w:cs="Palatino Linotype"/>
          <w:b/>
          <w:color w:val="282E6B"/>
          <w:w w:val="92"/>
          <w:sz w:val="28"/>
          <w:szCs w:val="28"/>
        </w:rPr>
        <w:t>R</w:t>
      </w:r>
      <w:r>
        <w:rPr>
          <w:rFonts w:ascii="Palatino Linotype" w:eastAsia="Palatino Linotype" w:hAnsi="Palatino Linotype" w:cs="Palatino Linotype"/>
          <w:b/>
          <w:color w:val="282E6B"/>
          <w:w w:val="118"/>
          <w:sz w:val="28"/>
          <w:szCs w:val="28"/>
        </w:rPr>
        <w:t>e</w:t>
      </w:r>
      <w:r>
        <w:rPr>
          <w:rFonts w:ascii="Palatino Linotype" w:eastAsia="Palatino Linotype" w:hAnsi="Palatino Linotype" w:cs="Palatino Linotype"/>
          <w:b/>
          <w:color w:val="282E6B"/>
          <w:w w:val="103"/>
          <w:sz w:val="28"/>
          <w:szCs w:val="28"/>
        </w:rPr>
        <w:t>q</w:t>
      </w:r>
      <w:r>
        <w:rPr>
          <w:rFonts w:ascii="Palatino Linotype" w:eastAsia="Palatino Linotype" w:hAnsi="Palatino Linotype" w:cs="Palatino Linotype"/>
          <w:b/>
          <w:color w:val="282E6B"/>
          <w:w w:val="107"/>
          <w:sz w:val="28"/>
          <w:szCs w:val="28"/>
        </w:rPr>
        <w:t>u</w:t>
      </w:r>
      <w:r>
        <w:rPr>
          <w:rFonts w:ascii="Palatino Linotype" w:eastAsia="Palatino Linotype" w:hAnsi="Palatino Linotype" w:cs="Palatino Linotype"/>
          <w:b/>
          <w:color w:val="282E6B"/>
          <w:w w:val="91"/>
          <w:sz w:val="28"/>
          <w:szCs w:val="28"/>
        </w:rPr>
        <w:t>i</w:t>
      </w:r>
      <w:r>
        <w:rPr>
          <w:rFonts w:ascii="Palatino Linotype" w:eastAsia="Palatino Linotype" w:hAnsi="Palatino Linotype" w:cs="Palatino Linotype"/>
          <w:b/>
          <w:color w:val="282E6B"/>
          <w:w w:val="116"/>
          <w:sz w:val="28"/>
          <w:szCs w:val="28"/>
        </w:rPr>
        <w:t>r</w:t>
      </w:r>
      <w:r>
        <w:rPr>
          <w:rFonts w:ascii="Palatino Linotype" w:eastAsia="Palatino Linotype" w:hAnsi="Palatino Linotype" w:cs="Palatino Linotype"/>
          <w:b/>
          <w:color w:val="282E6B"/>
          <w:w w:val="118"/>
          <w:sz w:val="28"/>
          <w:szCs w:val="28"/>
        </w:rPr>
        <w:t>e</w:t>
      </w:r>
      <w:r>
        <w:rPr>
          <w:rFonts w:ascii="Palatino Linotype" w:eastAsia="Palatino Linotype" w:hAnsi="Palatino Linotype" w:cs="Palatino Linotype"/>
          <w:b/>
          <w:color w:val="282E6B"/>
          <w:w w:val="110"/>
          <w:sz w:val="28"/>
          <w:szCs w:val="28"/>
        </w:rPr>
        <w:t>m</w:t>
      </w:r>
      <w:r>
        <w:rPr>
          <w:rFonts w:ascii="Palatino Linotype" w:eastAsia="Palatino Linotype" w:hAnsi="Palatino Linotype" w:cs="Palatino Linotype"/>
          <w:b/>
          <w:color w:val="282E6B"/>
          <w:w w:val="118"/>
          <w:sz w:val="28"/>
          <w:szCs w:val="28"/>
        </w:rPr>
        <w:t>e</w:t>
      </w:r>
      <w:r>
        <w:rPr>
          <w:rFonts w:ascii="Palatino Linotype" w:eastAsia="Palatino Linotype" w:hAnsi="Palatino Linotype" w:cs="Palatino Linotype"/>
          <w:b/>
          <w:color w:val="282E6B"/>
          <w:w w:val="107"/>
          <w:sz w:val="28"/>
          <w:szCs w:val="28"/>
        </w:rPr>
        <w:t>n</w:t>
      </w:r>
      <w:r>
        <w:rPr>
          <w:rFonts w:ascii="Palatino Linotype" w:eastAsia="Palatino Linotype" w:hAnsi="Palatino Linotype" w:cs="Palatino Linotype"/>
          <w:b/>
          <w:color w:val="282E6B"/>
          <w:w w:val="130"/>
          <w:sz w:val="28"/>
          <w:szCs w:val="28"/>
        </w:rPr>
        <w:t>t</w:t>
      </w:r>
      <w:r>
        <w:rPr>
          <w:rFonts w:ascii="Palatino Linotype" w:eastAsia="Palatino Linotype" w:hAnsi="Palatino Linotype" w:cs="Palatino Linotype"/>
          <w:b/>
          <w:color w:val="282E6B"/>
          <w:w w:val="112"/>
          <w:sz w:val="28"/>
          <w:szCs w:val="28"/>
        </w:rPr>
        <w:t>s</w:t>
      </w:r>
    </w:p>
    <w:p w14:paraId="39D61875" w14:textId="77777777" w:rsidR="007477AB" w:rsidRDefault="007477AB">
      <w:pPr>
        <w:spacing w:before="3" w:line="280" w:lineRule="exact"/>
        <w:rPr>
          <w:sz w:val="28"/>
          <w:szCs w:val="28"/>
        </w:rPr>
      </w:pPr>
    </w:p>
    <w:p w14:paraId="65752488" w14:textId="77777777" w:rsidR="007477AB" w:rsidRDefault="00000000">
      <w:pPr>
        <w:ind w:left="1440"/>
        <w:rPr>
          <w:rFonts w:ascii="Palatino Linotype" w:eastAsia="Palatino Linotype" w:hAnsi="Palatino Linotype" w:cs="Palatino Linotype"/>
          <w:sz w:val="24"/>
          <w:szCs w:val="24"/>
        </w:rPr>
      </w:pPr>
      <w:r>
        <w:rPr>
          <w:rFonts w:ascii="Palatino Linotype" w:eastAsia="Palatino Linotype" w:hAnsi="Palatino Linotype" w:cs="Palatino Linotype"/>
          <w:b/>
          <w:sz w:val="24"/>
          <w:szCs w:val="24"/>
        </w:rPr>
        <w:t>Needs</w:t>
      </w:r>
      <w:r>
        <w:rPr>
          <w:rFonts w:ascii="Palatino Linotype" w:eastAsia="Palatino Linotype" w:hAnsi="Palatino Linotype" w:cs="Palatino Linotype"/>
          <w:b/>
          <w:spacing w:val="57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sz w:val="24"/>
          <w:szCs w:val="24"/>
        </w:rPr>
        <w:t>to</w:t>
      </w:r>
      <w:r>
        <w:rPr>
          <w:rFonts w:ascii="Palatino Linotype" w:eastAsia="Palatino Linotype" w:hAnsi="Palatino Linotype" w:cs="Palatino Linotype"/>
          <w:b/>
          <w:spacing w:val="40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sz w:val="24"/>
          <w:szCs w:val="24"/>
        </w:rPr>
        <w:t>be</w:t>
      </w:r>
      <w:r>
        <w:rPr>
          <w:rFonts w:ascii="Palatino Linotype" w:eastAsia="Palatino Linotype" w:hAnsi="Palatino Linotype" w:cs="Palatino Linotype"/>
          <w:b/>
          <w:spacing w:val="29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w w:val="112"/>
          <w:sz w:val="24"/>
          <w:szCs w:val="24"/>
        </w:rPr>
        <w:t>stable</w:t>
      </w:r>
    </w:p>
    <w:p w14:paraId="5A07620D" w14:textId="77777777" w:rsidR="007477AB" w:rsidRDefault="007477AB">
      <w:pPr>
        <w:spacing w:before="3" w:line="280" w:lineRule="exact"/>
        <w:rPr>
          <w:sz w:val="28"/>
          <w:szCs w:val="28"/>
        </w:rPr>
      </w:pPr>
    </w:p>
    <w:p w14:paraId="68497518" w14:textId="77777777" w:rsidR="007477AB" w:rsidRDefault="00000000">
      <w:pPr>
        <w:ind w:left="1440"/>
        <w:rPr>
          <w:rFonts w:ascii="Palatino Linotype" w:eastAsia="Palatino Linotype" w:hAnsi="Palatino Linotype" w:cs="Palatino Linotype"/>
          <w:sz w:val="24"/>
          <w:szCs w:val="24"/>
        </w:rPr>
      </w:pPr>
      <w:r>
        <w:rPr>
          <w:rFonts w:ascii="Palatino Linotype" w:eastAsia="Palatino Linotype" w:hAnsi="Palatino Linotype" w:cs="Palatino Linotype"/>
          <w:b/>
          <w:color w:val="808080"/>
          <w:sz w:val="24"/>
          <w:szCs w:val="24"/>
        </w:rPr>
        <w:t>Design</w:t>
      </w:r>
      <w:r>
        <w:rPr>
          <w:rFonts w:ascii="Palatino Linotype" w:eastAsia="Palatino Linotype" w:hAnsi="Palatino Linotype" w:cs="Palatino Linotype"/>
          <w:b/>
          <w:color w:val="808080"/>
          <w:spacing w:val="18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w w:val="109"/>
          <w:sz w:val="24"/>
          <w:szCs w:val="24"/>
        </w:rPr>
        <w:t>Requirement</w:t>
      </w:r>
      <w:r>
        <w:rPr>
          <w:rFonts w:ascii="Palatino Linotype" w:eastAsia="Palatino Linotype" w:hAnsi="Palatino Linotype" w:cs="Palatino Linotype"/>
          <w:b/>
          <w:color w:val="808080"/>
          <w:spacing w:val="-3"/>
          <w:w w:val="109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sz w:val="24"/>
          <w:szCs w:val="24"/>
        </w:rPr>
        <w:t>#1</w:t>
      </w:r>
      <w:r>
        <w:rPr>
          <w:rFonts w:ascii="Palatino Linotype" w:eastAsia="Palatino Linotype" w:hAnsi="Palatino Linotype" w:cs="Palatino Linotype"/>
          <w:b/>
          <w:color w:val="808080"/>
          <w:spacing w:val="58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w w:val="90"/>
          <w:sz w:val="24"/>
          <w:szCs w:val="24"/>
        </w:rPr>
        <w:t>(HIGH</w:t>
      </w:r>
      <w:r>
        <w:rPr>
          <w:rFonts w:ascii="Palatino Linotype" w:eastAsia="Palatino Linotype" w:hAnsi="Palatino Linotype" w:cs="Palatino Linotype"/>
          <w:b/>
          <w:color w:val="808080"/>
          <w:spacing w:val="8"/>
          <w:w w:val="90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w w:val="107"/>
          <w:sz w:val="24"/>
          <w:szCs w:val="24"/>
        </w:rPr>
        <w:t>Priority)</w:t>
      </w:r>
    </w:p>
    <w:p w14:paraId="651E1AE5" w14:textId="77777777" w:rsidR="007477AB" w:rsidRDefault="00000000">
      <w:pPr>
        <w:spacing w:before="83"/>
        <w:ind w:left="1440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The</w:t>
      </w:r>
      <w:r>
        <w:rPr>
          <w:rFonts w:ascii="Palatino Linotype" w:eastAsia="Palatino Linotype" w:hAnsi="Palatino Linotype" w:cs="Palatino Linotype"/>
          <w:spacing w:val="1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machine</w:t>
      </w:r>
      <w:r>
        <w:rPr>
          <w:rFonts w:ascii="Palatino Linotype" w:eastAsia="Palatino Linotype" w:hAnsi="Palatino Linotype" w:cs="Palatino Linotype"/>
          <w:spacing w:val="5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must</w:t>
      </w:r>
      <w:r>
        <w:rPr>
          <w:rFonts w:ascii="Palatino Linotype" w:eastAsia="Palatino Linotype" w:hAnsi="Palatino Linotype" w:cs="Palatino Linotype"/>
          <w:spacing w:val="2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remain</w:t>
      </w:r>
      <w:r>
        <w:rPr>
          <w:rFonts w:ascii="Palatino Linotype" w:eastAsia="Palatino Linotype" w:hAnsi="Palatino Linotype" w:cs="Palatino Linotype"/>
          <w:spacing w:val="4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stable</w:t>
      </w:r>
      <w:r>
        <w:rPr>
          <w:rFonts w:ascii="Palatino Linotype" w:eastAsia="Palatino Linotype" w:hAnsi="Palatino Linotype" w:cs="Palatino Linotype"/>
          <w:spacing w:val="5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and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not</w:t>
      </w:r>
      <w:r>
        <w:rPr>
          <w:rFonts w:ascii="Palatino Linotype" w:eastAsia="Palatino Linotype" w:hAnsi="Palatino Linotype" w:cs="Palatino Linotype"/>
          <w:spacing w:val="27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tip</w:t>
      </w:r>
      <w:r>
        <w:rPr>
          <w:rFonts w:ascii="Palatino Linotype" w:eastAsia="Palatino Linotype" w:hAnsi="Palatino Linotype" w:cs="Palatino Linotype"/>
          <w:spacing w:val="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over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when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children</w:t>
      </w:r>
      <w:r>
        <w:rPr>
          <w:rFonts w:ascii="Palatino Linotype" w:eastAsia="Palatino Linotype" w:hAnsi="Palatino Linotype" w:cs="Palatino Linotype"/>
          <w:spacing w:val="2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interact</w:t>
      </w:r>
      <w:r>
        <w:rPr>
          <w:rFonts w:ascii="Palatino Linotype" w:eastAsia="Palatino Linotype" w:hAnsi="Palatino Linotype" w:cs="Palatino Linotype"/>
          <w:spacing w:val="5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with</w:t>
      </w:r>
      <w:r>
        <w:rPr>
          <w:rFonts w:ascii="Palatino Linotype" w:eastAsia="Palatino Linotype" w:hAnsi="Palatino Linotype" w:cs="Palatino Linotype"/>
          <w:spacing w:val="-7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86"/>
          <w:sz w:val="22"/>
          <w:szCs w:val="22"/>
        </w:rPr>
        <w:t>i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.</w:t>
      </w:r>
    </w:p>
    <w:p w14:paraId="4EFAA2B9" w14:textId="77777777" w:rsidR="007477AB" w:rsidRDefault="007477AB">
      <w:pPr>
        <w:spacing w:before="3" w:line="200" w:lineRule="exact"/>
      </w:pPr>
    </w:p>
    <w:p w14:paraId="004183C1" w14:textId="77777777" w:rsidR="007477AB" w:rsidRDefault="00000000">
      <w:pPr>
        <w:ind w:left="1440" w:right="1506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This</w:t>
      </w:r>
      <w:r>
        <w:rPr>
          <w:rFonts w:ascii="Palatino Linotype" w:eastAsia="Palatino Linotype" w:hAnsi="Palatino Linotype" w:cs="Palatino Linotype"/>
          <w:spacing w:val="-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3"/>
          <w:sz w:val="22"/>
          <w:szCs w:val="22"/>
        </w:rPr>
        <w:t>r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q</w:t>
      </w:r>
      <w:r>
        <w:rPr>
          <w:rFonts w:ascii="Palatino Linotype" w:eastAsia="Palatino Linotype" w:hAnsi="Palatino Linotype" w:cs="Palatino Linotype"/>
          <w:w w:val="101"/>
          <w:sz w:val="22"/>
          <w:szCs w:val="22"/>
        </w:rPr>
        <w:t>u</w:t>
      </w:r>
      <w:r>
        <w:rPr>
          <w:rFonts w:ascii="Palatino Linotype" w:eastAsia="Palatino Linotype" w:hAnsi="Palatino Linotype" w:cs="Palatino Linotype"/>
          <w:w w:val="86"/>
          <w:sz w:val="22"/>
          <w:szCs w:val="22"/>
        </w:rPr>
        <w:t>i</w:t>
      </w:r>
      <w:r>
        <w:rPr>
          <w:rFonts w:ascii="Palatino Linotype" w:eastAsia="Palatino Linotype" w:hAnsi="Palatino Linotype" w:cs="Palatino Linotype"/>
          <w:w w:val="103"/>
          <w:sz w:val="22"/>
          <w:szCs w:val="22"/>
        </w:rPr>
        <w:t>r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04"/>
          <w:sz w:val="22"/>
          <w:szCs w:val="22"/>
        </w:rPr>
        <w:t>m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n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spacing w:val="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is</w:t>
      </w:r>
      <w:r>
        <w:rPr>
          <w:rFonts w:ascii="Palatino Linotype" w:eastAsia="Palatino Linotype" w:hAnsi="Palatino Linotype" w:cs="Palatino Linotype"/>
          <w:spacing w:val="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important</w:t>
      </w:r>
      <w:r>
        <w:rPr>
          <w:rFonts w:ascii="Palatino Linotype" w:eastAsia="Palatino Linotype" w:hAnsi="Palatino Linotype" w:cs="Palatino Linotype"/>
          <w:spacing w:val="48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10"/>
          <w:sz w:val="22"/>
          <w:szCs w:val="22"/>
        </w:rPr>
        <w:t xml:space="preserve">because </w:t>
      </w:r>
      <w:r>
        <w:rPr>
          <w:rFonts w:ascii="Palatino Linotype" w:eastAsia="Palatino Linotype" w:hAnsi="Palatino Linotype" w:cs="Palatino Linotype"/>
          <w:sz w:val="22"/>
          <w:szCs w:val="22"/>
        </w:rPr>
        <w:t>our</w:t>
      </w:r>
      <w:r>
        <w:rPr>
          <w:rFonts w:ascii="Palatino Linotype" w:eastAsia="Palatino Linotype" w:hAnsi="Palatino Linotype" w:cs="Palatino Linotype"/>
          <w:spacing w:val="18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research</w:t>
      </w:r>
      <w:r>
        <w:rPr>
          <w:rFonts w:ascii="Palatino Linotype" w:eastAsia="Palatino Linotype" w:hAnsi="Palatino Linotype" w:cs="Palatino Linotype"/>
          <w:spacing w:val="2"/>
          <w:w w:val="10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showed</w:t>
      </w:r>
      <w:r>
        <w:rPr>
          <w:rFonts w:ascii="Palatino Linotype" w:eastAsia="Palatino Linotype" w:hAnsi="Palatino Linotype" w:cs="Palatino Linotype"/>
          <w:spacing w:val="37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that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things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used</w:t>
      </w:r>
      <w:r>
        <w:rPr>
          <w:rFonts w:ascii="Palatino Linotype" w:eastAsia="Palatino Linotype" w:hAnsi="Palatino Linotype" w:cs="Palatino Linotype"/>
          <w:spacing w:val="3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by</w:t>
      </w:r>
      <w:r>
        <w:rPr>
          <w:rFonts w:ascii="Palatino Linotype" w:eastAsia="Palatino Linotype" w:hAnsi="Palatino Linotype" w:cs="Palatino Linotype"/>
          <w:spacing w:val="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kids</w:t>
      </w:r>
      <w:r>
        <w:rPr>
          <w:rFonts w:ascii="Palatino Linotype" w:eastAsia="Palatino Linotype" w:hAnsi="Palatino Linotype" w:cs="Palatino Linotype"/>
          <w:spacing w:val="-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n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ee</w:t>
      </w:r>
      <w:r>
        <w:rPr>
          <w:rFonts w:ascii="Palatino Linotype" w:eastAsia="Palatino Linotype" w:hAnsi="Palatino Linotype" w:cs="Palatino Linotype"/>
          <w:sz w:val="22"/>
          <w:szCs w:val="22"/>
        </w:rPr>
        <w:t>d to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be</w:t>
      </w:r>
      <w:r>
        <w:rPr>
          <w:rFonts w:ascii="Palatino Linotype" w:eastAsia="Palatino Linotype" w:hAnsi="Palatino Linotype" w:cs="Palatino Linotype"/>
          <w:spacing w:val="32"/>
          <w:sz w:val="22"/>
          <w:szCs w:val="22"/>
        </w:rPr>
        <w:t xml:space="preserve"> 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>stable</w:t>
      </w:r>
      <w:proofErr w:type="gramEnd"/>
      <w:r>
        <w:rPr>
          <w:rFonts w:ascii="Palatino Linotype" w:eastAsia="Palatino Linotype" w:hAnsi="Palatino Linotype" w:cs="Palatino Linotype"/>
          <w:spacing w:val="5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so</w:t>
      </w:r>
      <w:r>
        <w:rPr>
          <w:rFonts w:ascii="Palatino Linotype" w:eastAsia="Palatino Linotype" w:hAnsi="Palatino Linotype" w:cs="Palatino Linotype"/>
          <w:spacing w:val="2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they</w:t>
      </w:r>
      <w:r>
        <w:rPr>
          <w:rFonts w:ascii="Palatino Linotype" w:eastAsia="Palatino Linotype" w:hAnsi="Palatino Linotype" w:cs="Palatino Linotype"/>
          <w:spacing w:val="2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d</w:t>
      </w:r>
      <w:r>
        <w:rPr>
          <w:rFonts w:ascii="Palatino Linotype" w:eastAsia="Palatino Linotype" w:hAnsi="Palatino Linotype" w:cs="Palatino Linotype"/>
          <w:w w:val="110"/>
          <w:sz w:val="22"/>
          <w:szCs w:val="22"/>
        </w:rPr>
        <w:t>o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n</w:t>
      </w:r>
      <w:r>
        <w:rPr>
          <w:rFonts w:ascii="Palatino Linotype" w:eastAsia="Palatino Linotype" w:hAnsi="Palatino Linotype" w:cs="Palatino Linotype"/>
          <w:w w:val="61"/>
          <w:sz w:val="22"/>
          <w:szCs w:val="22"/>
        </w:rPr>
        <w:t>’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spacing w:val="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fall</w:t>
      </w:r>
      <w:r>
        <w:rPr>
          <w:rFonts w:ascii="Palatino Linotype" w:eastAsia="Palatino Linotype" w:hAnsi="Palatino Linotype" w:cs="Palatino Linotype"/>
          <w:spacing w:val="-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over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and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cause</w:t>
      </w:r>
      <w:r>
        <w:rPr>
          <w:rFonts w:ascii="Palatino Linotype" w:eastAsia="Palatino Linotype" w:hAnsi="Palatino Linotype" w:cs="Palatino Linotype"/>
          <w:spacing w:val="5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someone</w:t>
      </w:r>
      <w:r>
        <w:rPr>
          <w:rFonts w:ascii="Palatino Linotype" w:eastAsia="Palatino Linotype" w:hAnsi="Palatino Linotype" w:cs="Palatino Linotype"/>
          <w:spacing w:val="4"/>
          <w:w w:val="10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to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get</w:t>
      </w:r>
      <w:r>
        <w:rPr>
          <w:rFonts w:ascii="Palatino Linotype" w:eastAsia="Palatino Linotype" w:hAnsi="Palatino Linotype" w:cs="Palatino Linotype"/>
          <w:spacing w:val="2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h</w:t>
      </w:r>
      <w:r>
        <w:rPr>
          <w:rFonts w:ascii="Palatino Linotype" w:eastAsia="Palatino Linotype" w:hAnsi="Palatino Linotype" w:cs="Palatino Linotype"/>
          <w:w w:val="101"/>
          <w:sz w:val="22"/>
          <w:szCs w:val="22"/>
        </w:rPr>
        <w:t>u</w:t>
      </w:r>
      <w:r>
        <w:rPr>
          <w:rFonts w:ascii="Palatino Linotype" w:eastAsia="Palatino Linotype" w:hAnsi="Palatino Linotype" w:cs="Palatino Linotype"/>
          <w:w w:val="103"/>
          <w:sz w:val="22"/>
          <w:szCs w:val="22"/>
        </w:rPr>
        <w:t>r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.</w:t>
      </w:r>
    </w:p>
    <w:p w14:paraId="6C682FD8" w14:textId="77777777" w:rsidR="007477AB" w:rsidRDefault="007477AB">
      <w:pPr>
        <w:spacing w:before="1" w:line="200" w:lineRule="exact"/>
      </w:pPr>
    </w:p>
    <w:p w14:paraId="74005C2A" w14:textId="77777777" w:rsidR="007477AB" w:rsidRDefault="00000000">
      <w:pPr>
        <w:ind w:left="1440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No</w:t>
      </w:r>
      <w:r>
        <w:rPr>
          <w:rFonts w:ascii="Palatino Linotype" w:eastAsia="Palatino Linotype" w:hAnsi="Palatino Linotype" w:cs="Palatino Linotype"/>
          <w:spacing w:val="-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111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w w:val="94"/>
          <w:sz w:val="22"/>
          <w:szCs w:val="22"/>
        </w:rPr>
        <w:t>k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h</w:t>
      </w:r>
      <w:r>
        <w:rPr>
          <w:rFonts w:ascii="Palatino Linotype" w:eastAsia="Palatino Linotype" w:hAnsi="Palatino Linotype" w:cs="Palatino Linotype"/>
          <w:w w:val="110"/>
          <w:sz w:val="22"/>
          <w:szCs w:val="22"/>
        </w:rPr>
        <w:t>o</w:t>
      </w:r>
      <w:r>
        <w:rPr>
          <w:rFonts w:ascii="Palatino Linotype" w:eastAsia="Palatino Linotype" w:hAnsi="Palatino Linotype" w:cs="Palatino Linotype"/>
          <w:w w:val="86"/>
          <w:sz w:val="22"/>
          <w:szCs w:val="22"/>
        </w:rPr>
        <w:t>l</w:t>
      </w:r>
      <w:r>
        <w:rPr>
          <w:rFonts w:ascii="Palatino Linotype" w:eastAsia="Palatino Linotype" w:hAnsi="Palatino Linotype" w:cs="Palatino Linotype"/>
          <w:sz w:val="22"/>
          <w:szCs w:val="22"/>
        </w:rPr>
        <w:t>d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03"/>
          <w:sz w:val="22"/>
          <w:szCs w:val="22"/>
        </w:rPr>
        <w:t>r</w:t>
      </w:r>
      <w:r>
        <w:rPr>
          <w:rFonts w:ascii="Palatino Linotype" w:eastAsia="Palatino Linotype" w:hAnsi="Palatino Linotype" w:cs="Palatino Linotype"/>
          <w:spacing w:val="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h</w:t>
      </w:r>
      <w:r>
        <w:rPr>
          <w:rFonts w:ascii="Palatino Linotype" w:eastAsia="Palatino Linotype" w:hAnsi="Palatino Linotype" w:cs="Palatino Linotype"/>
          <w:w w:val="111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w w:val="103"/>
          <w:sz w:val="22"/>
          <w:szCs w:val="22"/>
        </w:rPr>
        <w:t>r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sz w:val="22"/>
          <w:szCs w:val="22"/>
        </w:rPr>
        <w:t>d</w:t>
      </w:r>
    </w:p>
    <w:p w14:paraId="4CDCB8A9" w14:textId="77777777" w:rsidR="007477AB" w:rsidRDefault="007477AB">
      <w:pPr>
        <w:spacing w:before="2" w:line="180" w:lineRule="exact"/>
        <w:rPr>
          <w:sz w:val="18"/>
          <w:szCs w:val="18"/>
        </w:rPr>
      </w:pPr>
    </w:p>
    <w:p w14:paraId="4AA4F98B" w14:textId="77777777" w:rsidR="007477AB" w:rsidRDefault="007477AB">
      <w:pPr>
        <w:spacing w:line="200" w:lineRule="exact"/>
      </w:pPr>
    </w:p>
    <w:p w14:paraId="360634A5" w14:textId="77777777" w:rsidR="007477AB" w:rsidRDefault="007477AB">
      <w:pPr>
        <w:spacing w:line="200" w:lineRule="exact"/>
      </w:pPr>
    </w:p>
    <w:p w14:paraId="271E6E0B" w14:textId="77777777" w:rsidR="007477AB" w:rsidRDefault="007477AB">
      <w:pPr>
        <w:spacing w:line="200" w:lineRule="exact"/>
      </w:pPr>
    </w:p>
    <w:p w14:paraId="55705624" w14:textId="77777777" w:rsidR="007477AB" w:rsidRDefault="00000000">
      <w:pPr>
        <w:ind w:left="1440" w:right="199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Anything the kids </w:t>
      </w:r>
      <w:proofErr w:type="gramStart"/>
      <w:r>
        <w:rPr>
          <w:rFonts w:ascii="Arial" w:eastAsia="Arial" w:hAnsi="Arial" w:cs="Arial"/>
          <w:b/>
          <w:sz w:val="24"/>
          <w:szCs w:val="24"/>
        </w:rPr>
        <w:t>have to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access </w:t>
      </w:r>
      <w:proofErr w:type="gramStart"/>
      <w:r>
        <w:rPr>
          <w:rFonts w:ascii="Arial" w:eastAsia="Arial" w:hAnsi="Arial" w:cs="Arial"/>
          <w:b/>
          <w:sz w:val="24"/>
          <w:szCs w:val="24"/>
        </w:rPr>
        <w:t>has to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be 18 inches or shorte</w:t>
      </w:r>
      <w:r>
        <w:rPr>
          <w:rFonts w:ascii="Arial" w:eastAsia="Arial" w:hAnsi="Arial" w:cs="Arial"/>
          <w:b/>
          <w:spacing w:val="-13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>, 10 inches in length, 14 inches in width</w:t>
      </w:r>
    </w:p>
    <w:p w14:paraId="51A57B1E" w14:textId="77777777" w:rsidR="007477AB" w:rsidRDefault="007477AB">
      <w:pPr>
        <w:spacing w:before="1" w:line="280" w:lineRule="exact"/>
        <w:rPr>
          <w:sz w:val="28"/>
          <w:szCs w:val="28"/>
        </w:rPr>
      </w:pPr>
    </w:p>
    <w:p w14:paraId="54711825" w14:textId="77777777" w:rsidR="007477AB" w:rsidRDefault="00000000">
      <w:pPr>
        <w:ind w:left="1440"/>
        <w:rPr>
          <w:rFonts w:ascii="Palatino Linotype" w:eastAsia="Palatino Linotype" w:hAnsi="Palatino Linotype" w:cs="Palatino Linotype"/>
          <w:sz w:val="24"/>
          <w:szCs w:val="24"/>
        </w:rPr>
      </w:pPr>
      <w:r>
        <w:rPr>
          <w:rFonts w:ascii="Palatino Linotype" w:eastAsia="Palatino Linotype" w:hAnsi="Palatino Linotype" w:cs="Palatino Linotype"/>
          <w:b/>
          <w:color w:val="808080"/>
          <w:sz w:val="24"/>
          <w:szCs w:val="24"/>
        </w:rPr>
        <w:t>Design</w:t>
      </w:r>
      <w:r>
        <w:rPr>
          <w:rFonts w:ascii="Palatino Linotype" w:eastAsia="Palatino Linotype" w:hAnsi="Palatino Linotype" w:cs="Palatino Linotype"/>
          <w:b/>
          <w:color w:val="808080"/>
          <w:spacing w:val="18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w w:val="109"/>
          <w:sz w:val="24"/>
          <w:szCs w:val="24"/>
        </w:rPr>
        <w:t>Requirement</w:t>
      </w:r>
      <w:r>
        <w:rPr>
          <w:rFonts w:ascii="Palatino Linotype" w:eastAsia="Palatino Linotype" w:hAnsi="Palatino Linotype" w:cs="Palatino Linotype"/>
          <w:b/>
          <w:color w:val="808080"/>
          <w:spacing w:val="-3"/>
          <w:w w:val="109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sz w:val="24"/>
          <w:szCs w:val="24"/>
        </w:rPr>
        <w:t>#2</w:t>
      </w:r>
      <w:r>
        <w:rPr>
          <w:rFonts w:ascii="Palatino Linotype" w:eastAsia="Palatino Linotype" w:hAnsi="Palatino Linotype" w:cs="Palatino Linotype"/>
          <w:b/>
          <w:color w:val="808080"/>
          <w:spacing w:val="58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w w:val="90"/>
          <w:sz w:val="24"/>
          <w:szCs w:val="24"/>
        </w:rPr>
        <w:t>(HIGH</w:t>
      </w:r>
      <w:r>
        <w:rPr>
          <w:rFonts w:ascii="Palatino Linotype" w:eastAsia="Palatino Linotype" w:hAnsi="Palatino Linotype" w:cs="Palatino Linotype"/>
          <w:b/>
          <w:color w:val="808080"/>
          <w:spacing w:val="8"/>
          <w:w w:val="90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w w:val="107"/>
          <w:sz w:val="24"/>
          <w:szCs w:val="24"/>
        </w:rPr>
        <w:t>Priority)</w:t>
      </w:r>
    </w:p>
    <w:p w14:paraId="11B83303" w14:textId="77777777" w:rsidR="007477AB" w:rsidRDefault="00000000">
      <w:pPr>
        <w:spacing w:before="83"/>
        <w:ind w:left="1440" w:right="1505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w w:val="90"/>
          <w:sz w:val="22"/>
          <w:szCs w:val="22"/>
        </w:rPr>
        <w:t>Any</w:t>
      </w:r>
      <w:r>
        <w:rPr>
          <w:rFonts w:ascii="Palatino Linotype" w:eastAsia="Palatino Linotype" w:hAnsi="Palatino Linotype" w:cs="Palatino Linotype"/>
          <w:spacing w:val="11"/>
          <w:w w:val="9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part</w:t>
      </w:r>
      <w:r>
        <w:rPr>
          <w:rFonts w:ascii="Palatino Linotype" w:eastAsia="Palatino Linotype" w:hAnsi="Palatino Linotype" w:cs="Palatino Linotype"/>
          <w:spacing w:val="2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of</w:t>
      </w:r>
      <w:r>
        <w:rPr>
          <w:rFonts w:ascii="Palatino Linotype" w:eastAsia="Palatino Linotype" w:hAnsi="Palatino Linotype" w:cs="Palatino Linotype"/>
          <w:spacing w:val="1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the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machine</w:t>
      </w:r>
      <w:r>
        <w:rPr>
          <w:rFonts w:ascii="Palatino Linotype" w:eastAsia="Palatino Linotype" w:hAnsi="Palatino Linotype" w:cs="Palatino Linotype"/>
          <w:spacing w:val="5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that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kids</w:t>
      </w:r>
      <w:r>
        <w:rPr>
          <w:rFonts w:ascii="Palatino Linotype" w:eastAsia="Palatino Linotype" w:hAnsi="Palatino Linotype" w:cs="Palatino Linotype"/>
          <w:spacing w:val="-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need</w:t>
      </w:r>
      <w:r>
        <w:rPr>
          <w:rFonts w:ascii="Palatino Linotype" w:eastAsia="Palatino Linotype" w:hAnsi="Palatino Linotype" w:cs="Palatino Linotype"/>
          <w:spacing w:val="4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to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reach</w:t>
      </w:r>
      <w:r>
        <w:rPr>
          <w:rFonts w:ascii="Palatino Linotype" w:eastAsia="Palatino Linotype" w:hAnsi="Palatino Linotype" w:cs="Palatino Linotype"/>
          <w:spacing w:val="4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must</w:t>
      </w:r>
      <w:r>
        <w:rPr>
          <w:rFonts w:ascii="Palatino Linotype" w:eastAsia="Palatino Linotype" w:hAnsi="Palatino Linotype" w:cs="Palatino Linotype"/>
          <w:spacing w:val="2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be</w:t>
      </w:r>
      <w:r>
        <w:rPr>
          <w:rFonts w:ascii="Palatino Linotype" w:eastAsia="Palatino Linotype" w:hAnsi="Palatino Linotype" w:cs="Palatino Linotype"/>
          <w:spacing w:val="3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no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taller</w:t>
      </w:r>
      <w:r>
        <w:rPr>
          <w:rFonts w:ascii="Palatino Linotype" w:eastAsia="Palatino Linotype" w:hAnsi="Palatino Linotype" w:cs="Palatino Linotype"/>
          <w:spacing w:val="2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than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18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inches</w:t>
      </w:r>
      <w:r>
        <w:rPr>
          <w:rFonts w:ascii="Palatino Linotype" w:eastAsia="Palatino Linotype" w:hAnsi="Palatino Linotype" w:cs="Palatino Linotype"/>
          <w:spacing w:val="4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and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4"/>
          <w:sz w:val="22"/>
          <w:szCs w:val="22"/>
        </w:rPr>
        <w:t>m</w:t>
      </w:r>
      <w:r>
        <w:rPr>
          <w:rFonts w:ascii="Palatino Linotype" w:eastAsia="Palatino Linotype" w:hAnsi="Palatino Linotype" w:cs="Palatino Linotype"/>
          <w:w w:val="101"/>
          <w:sz w:val="22"/>
          <w:szCs w:val="22"/>
        </w:rPr>
        <w:t>u</w:t>
      </w:r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 xml:space="preserve">t </w:t>
      </w:r>
      <w:r>
        <w:rPr>
          <w:rFonts w:ascii="Palatino Linotype" w:eastAsia="Palatino Linotype" w:hAnsi="Palatino Linotype" w:cs="Palatino Linotype"/>
          <w:sz w:val="22"/>
          <w:szCs w:val="22"/>
        </w:rPr>
        <w:t>ﬁt</w:t>
      </w:r>
      <w:r>
        <w:rPr>
          <w:rFonts w:ascii="Palatino Linotype" w:eastAsia="Palatino Linotype" w:hAnsi="Palatino Linotype" w:cs="Palatino Linotype"/>
          <w:spacing w:val="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within</w:t>
      </w:r>
      <w:r>
        <w:rPr>
          <w:rFonts w:ascii="Palatino Linotype" w:eastAsia="Palatino Linotype" w:hAnsi="Palatino Linotype" w:cs="Palatino Linotype"/>
          <w:spacing w:val="-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10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inches</w:t>
      </w:r>
      <w:r>
        <w:rPr>
          <w:rFonts w:ascii="Palatino Linotype" w:eastAsia="Palatino Linotype" w:hAnsi="Palatino Linotype" w:cs="Palatino Linotype"/>
          <w:spacing w:val="4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in</w:t>
      </w:r>
      <w:r>
        <w:rPr>
          <w:rFonts w:ascii="Palatino Linotype" w:eastAsia="Palatino Linotype" w:hAnsi="Palatino Linotype" w:cs="Palatino Linotype"/>
          <w:spacing w:val="-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length</w:t>
      </w:r>
      <w:r>
        <w:rPr>
          <w:rFonts w:ascii="Palatino Linotype" w:eastAsia="Palatino Linotype" w:hAnsi="Palatino Linotype" w:cs="Palatino Linotype"/>
          <w:spacing w:val="27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and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14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inches</w:t>
      </w:r>
      <w:r>
        <w:rPr>
          <w:rFonts w:ascii="Palatino Linotype" w:eastAsia="Palatino Linotype" w:hAnsi="Palatino Linotype" w:cs="Palatino Linotype"/>
          <w:spacing w:val="4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in</w:t>
      </w:r>
      <w:r>
        <w:rPr>
          <w:rFonts w:ascii="Palatino Linotype" w:eastAsia="Palatino Linotype" w:hAnsi="Palatino Linotype" w:cs="Palatino Linotype"/>
          <w:spacing w:val="-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width.</w:t>
      </w:r>
    </w:p>
    <w:p w14:paraId="6289BF52" w14:textId="77777777" w:rsidR="007477AB" w:rsidRDefault="007477AB">
      <w:pPr>
        <w:spacing w:before="1" w:line="200" w:lineRule="exact"/>
      </w:pPr>
    </w:p>
    <w:p w14:paraId="597DA6B2" w14:textId="77777777" w:rsidR="007477AB" w:rsidRDefault="00000000">
      <w:pPr>
        <w:ind w:left="1440" w:right="1490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From</w:t>
      </w:r>
      <w:r>
        <w:rPr>
          <w:rFonts w:ascii="Palatino Linotype" w:eastAsia="Palatino Linotype" w:hAnsi="Palatino Linotype" w:cs="Palatino Linotype"/>
          <w:spacing w:val="1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our</w:t>
      </w:r>
      <w:r>
        <w:rPr>
          <w:rFonts w:ascii="Palatino Linotype" w:eastAsia="Palatino Linotype" w:hAnsi="Palatino Linotype" w:cs="Palatino Linotype"/>
          <w:spacing w:val="18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prior</w:t>
      </w:r>
      <w:r>
        <w:rPr>
          <w:rFonts w:ascii="Palatino Linotype" w:eastAsia="Palatino Linotype" w:hAnsi="Palatino Linotype" w:cs="Palatino Linotype"/>
          <w:spacing w:val="1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research,</w:t>
      </w:r>
      <w:r>
        <w:rPr>
          <w:rFonts w:ascii="Palatino Linotype" w:eastAsia="Palatino Linotype" w:hAnsi="Palatino Linotype" w:cs="Palatino Linotype"/>
          <w:spacing w:val="-1"/>
          <w:w w:val="10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we</w:t>
      </w:r>
      <w:r>
        <w:rPr>
          <w:rFonts w:ascii="Palatino Linotype" w:eastAsia="Palatino Linotype" w:hAnsi="Palatino Linotype" w:cs="Palatino Linotype"/>
          <w:spacing w:val="7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learned</w:t>
      </w:r>
      <w:r>
        <w:rPr>
          <w:rFonts w:ascii="Palatino Linotype" w:eastAsia="Palatino Linotype" w:hAnsi="Palatino Linotype" w:cs="Palatino Linotype"/>
          <w:spacing w:val="5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that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the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previous</w:t>
      </w:r>
      <w:r>
        <w:rPr>
          <w:rFonts w:ascii="Palatino Linotype" w:eastAsia="Palatino Linotype" w:hAnsi="Palatino Linotype" w:cs="Palatino Linotype"/>
          <w:spacing w:val="2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game</w:t>
      </w:r>
      <w:r>
        <w:rPr>
          <w:rFonts w:ascii="Palatino Linotype" w:eastAsia="Palatino Linotype" w:hAnsi="Palatino Linotype" w:cs="Palatino Linotype"/>
          <w:spacing w:val="36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in</w:t>
      </w:r>
      <w:r>
        <w:rPr>
          <w:rFonts w:ascii="Palatino Linotype" w:eastAsia="Palatino Linotype" w:hAnsi="Palatino Linotype" w:cs="Palatino Linotype"/>
          <w:spacing w:val="-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the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library</w:t>
      </w:r>
      <w:r>
        <w:rPr>
          <w:rFonts w:ascii="Palatino Linotype" w:eastAsia="Palatino Linotype" w:hAnsi="Palatino Linotype" w:cs="Palatino Linotype"/>
          <w:spacing w:val="1"/>
          <w:sz w:val="22"/>
          <w:szCs w:val="22"/>
        </w:rPr>
        <w:t xml:space="preserve"> 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 xml:space="preserve">started </w:t>
      </w:r>
      <w:r>
        <w:rPr>
          <w:rFonts w:ascii="Palatino Linotype" w:eastAsia="Palatino Linotype" w:hAnsi="Palatino Linotype" w:cs="Palatino Linotype"/>
          <w:spacing w:val="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97"/>
          <w:sz w:val="22"/>
          <w:szCs w:val="22"/>
        </w:rPr>
        <w:t>g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tt</w:t>
      </w:r>
      <w:r>
        <w:rPr>
          <w:rFonts w:ascii="Palatino Linotype" w:eastAsia="Palatino Linotype" w:hAnsi="Palatino Linotype" w:cs="Palatino Linotype"/>
          <w:w w:val="86"/>
          <w:sz w:val="22"/>
          <w:szCs w:val="22"/>
        </w:rPr>
        <w:t>i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n</w:t>
      </w:r>
      <w:r>
        <w:rPr>
          <w:rFonts w:ascii="Palatino Linotype" w:eastAsia="Palatino Linotype" w:hAnsi="Palatino Linotype" w:cs="Palatino Linotype"/>
          <w:w w:val="97"/>
          <w:sz w:val="22"/>
          <w:szCs w:val="22"/>
        </w:rPr>
        <w:t>g</w:t>
      </w:r>
      <w:proofErr w:type="gramEnd"/>
      <w:r>
        <w:rPr>
          <w:rFonts w:ascii="Palatino Linotype" w:eastAsia="Palatino Linotype" w:hAnsi="Palatino Linotype" w:cs="Palatino Linotype"/>
          <w:w w:val="97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too</w:t>
      </w:r>
      <w:r>
        <w:rPr>
          <w:rFonts w:ascii="Palatino Linotype" w:eastAsia="Palatino Linotype" w:hAnsi="Palatino Linotype" w:cs="Palatino Linotype"/>
          <w:spacing w:val="3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tall</w:t>
      </w:r>
      <w:r>
        <w:rPr>
          <w:rFonts w:ascii="Palatino Linotype" w:eastAsia="Palatino Linotype" w:hAnsi="Palatino Linotype" w:cs="Palatino Linotype"/>
          <w:spacing w:val="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once</w:t>
      </w:r>
      <w:r>
        <w:rPr>
          <w:rFonts w:ascii="Palatino Linotype" w:eastAsia="Palatino Linotype" w:hAnsi="Palatino Linotype" w:cs="Palatino Linotype"/>
          <w:spacing w:val="46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it</w:t>
      </w:r>
      <w:r>
        <w:rPr>
          <w:rFonts w:ascii="Palatino Linotype" w:eastAsia="Palatino Linotype" w:hAnsi="Palatino Linotype" w:cs="Palatino Linotype"/>
          <w:spacing w:val="-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went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over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18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inches.</w:t>
      </w:r>
      <w:r>
        <w:rPr>
          <w:rFonts w:ascii="Palatino Linotype" w:eastAsia="Palatino Linotype" w:hAnsi="Palatino Linotype" w:cs="Palatino Linotype"/>
          <w:spacing w:val="4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We</w:t>
      </w:r>
      <w:r>
        <w:rPr>
          <w:rFonts w:ascii="Palatino Linotype" w:eastAsia="Palatino Linotype" w:hAnsi="Palatino Linotype" w:cs="Palatino Linotype"/>
          <w:spacing w:val="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also</w:t>
      </w:r>
      <w:r>
        <w:rPr>
          <w:rFonts w:ascii="Palatino Linotype" w:eastAsia="Palatino Linotype" w:hAnsi="Palatino Linotype" w:cs="Palatino Linotype"/>
          <w:spacing w:val="28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saw</w:t>
      </w:r>
      <w:r>
        <w:rPr>
          <w:rFonts w:ascii="Palatino Linotype" w:eastAsia="Palatino Linotype" w:hAnsi="Palatino Linotype" w:cs="Palatino Linotype"/>
          <w:spacing w:val="1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that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the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table</w:t>
      </w:r>
      <w:r>
        <w:rPr>
          <w:rFonts w:ascii="Palatino Linotype" w:eastAsia="Palatino Linotype" w:hAnsi="Palatino Linotype" w:cs="Palatino Linotype"/>
          <w:spacing w:val="4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the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machine</w:t>
      </w:r>
      <w:r>
        <w:rPr>
          <w:rFonts w:ascii="Palatino Linotype" w:eastAsia="Palatino Linotype" w:hAnsi="Palatino Linotype" w:cs="Palatino Linotype"/>
          <w:spacing w:val="5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89"/>
          <w:sz w:val="22"/>
          <w:szCs w:val="22"/>
        </w:rPr>
        <w:t>will</w:t>
      </w:r>
      <w:r>
        <w:rPr>
          <w:rFonts w:ascii="Palatino Linotype" w:eastAsia="Palatino Linotype" w:hAnsi="Palatino Linotype" w:cs="Palatino Linotype"/>
          <w:spacing w:val="10"/>
          <w:w w:val="8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sit</w:t>
      </w:r>
      <w:r>
        <w:rPr>
          <w:rFonts w:ascii="Palatino Linotype" w:eastAsia="Palatino Linotype" w:hAnsi="Palatino Linotype" w:cs="Palatino Linotype"/>
          <w:spacing w:val="1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on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86"/>
          <w:sz w:val="22"/>
          <w:szCs w:val="22"/>
        </w:rPr>
        <w:t>i</w:t>
      </w:r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 xml:space="preserve">s </w:t>
      </w:r>
      <w:r>
        <w:rPr>
          <w:rFonts w:ascii="Palatino Linotype" w:eastAsia="Palatino Linotype" w:hAnsi="Palatino Linotype" w:cs="Palatino Linotype"/>
          <w:sz w:val="22"/>
          <w:szCs w:val="22"/>
        </w:rPr>
        <w:t>only</w:t>
      </w:r>
      <w:r>
        <w:rPr>
          <w:rFonts w:ascii="Palatino Linotype" w:eastAsia="Palatino Linotype" w:hAnsi="Palatino Linotype" w:cs="Palatino Linotype"/>
          <w:spacing w:val="-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about</w:t>
      </w:r>
      <w:r>
        <w:rPr>
          <w:rFonts w:ascii="Palatino Linotype" w:eastAsia="Palatino Linotype" w:hAnsi="Palatino Linotype" w:cs="Palatino Linotype"/>
          <w:spacing w:val="46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10–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 xml:space="preserve">14 </w:t>
      </w:r>
      <w:r>
        <w:rPr>
          <w:rFonts w:ascii="Palatino Linotype" w:eastAsia="Palatino Linotype" w:hAnsi="Palatino Linotype" w:cs="Palatino Linotype"/>
          <w:spacing w:val="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inches</w:t>
      </w:r>
      <w:proofErr w:type="gramEnd"/>
      <w:r>
        <w:rPr>
          <w:rFonts w:ascii="Palatino Linotype" w:eastAsia="Palatino Linotype" w:hAnsi="Palatino Linotype" w:cs="Palatino Linotype"/>
          <w:spacing w:val="4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long,</w:t>
      </w:r>
      <w:r>
        <w:rPr>
          <w:rFonts w:ascii="Palatino Linotype" w:eastAsia="Palatino Linotype" w:hAnsi="Palatino Linotype" w:cs="Palatino Linotype"/>
          <w:spacing w:val="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so</w:t>
      </w:r>
      <w:r>
        <w:rPr>
          <w:rFonts w:ascii="Palatino Linotype" w:eastAsia="Palatino Linotype" w:hAnsi="Palatino Linotype" w:cs="Palatino Linotype"/>
          <w:spacing w:val="2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the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machine</w:t>
      </w:r>
      <w:r>
        <w:rPr>
          <w:rFonts w:ascii="Palatino Linotype" w:eastAsia="Palatino Linotype" w:hAnsi="Palatino Linotype" w:cs="Palatino Linotype"/>
          <w:spacing w:val="51"/>
          <w:sz w:val="22"/>
          <w:szCs w:val="22"/>
        </w:rPr>
        <w:t xml:space="preserve"> 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>needs  to</w:t>
      </w:r>
      <w:proofErr w:type="gramEnd"/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stay</w:t>
      </w:r>
      <w:r>
        <w:rPr>
          <w:rFonts w:ascii="Palatino Linotype" w:eastAsia="Palatino Linotype" w:hAnsi="Palatino Linotype" w:cs="Palatino Linotype"/>
          <w:spacing w:val="1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within</w:t>
      </w:r>
      <w:r>
        <w:rPr>
          <w:rFonts w:ascii="Palatino Linotype" w:eastAsia="Palatino Linotype" w:hAnsi="Palatino Linotype" w:cs="Palatino Linotype"/>
          <w:spacing w:val="-9"/>
          <w:sz w:val="22"/>
          <w:szCs w:val="22"/>
        </w:rPr>
        <w:t xml:space="preserve"> 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 xml:space="preserve">those </w:t>
      </w:r>
      <w:r>
        <w:rPr>
          <w:rFonts w:ascii="Palatino Linotype" w:eastAsia="Palatino Linotype" w:hAnsi="Palatino Linotype" w:cs="Palatino Linotype"/>
          <w:spacing w:val="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8"/>
          <w:sz w:val="22"/>
          <w:szCs w:val="22"/>
        </w:rPr>
        <w:t>measurements</w:t>
      </w:r>
      <w:proofErr w:type="gramEnd"/>
      <w:r>
        <w:rPr>
          <w:rFonts w:ascii="Palatino Linotype" w:eastAsia="Palatino Linotype" w:hAnsi="Palatino Linotype" w:cs="Palatino Linotype"/>
          <w:spacing w:val="4"/>
          <w:w w:val="108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110"/>
          <w:sz w:val="22"/>
          <w:szCs w:val="22"/>
        </w:rPr>
        <w:t xml:space="preserve">o </w:t>
      </w:r>
      <w:r>
        <w:rPr>
          <w:rFonts w:ascii="Palatino Linotype" w:eastAsia="Palatino Linotype" w:hAnsi="Palatino Linotype" w:cs="Palatino Linotype"/>
          <w:sz w:val="22"/>
          <w:szCs w:val="22"/>
        </w:rPr>
        <w:t>ﬁt</w:t>
      </w:r>
      <w:r>
        <w:rPr>
          <w:rFonts w:ascii="Palatino Linotype" w:eastAsia="Palatino Linotype" w:hAnsi="Palatino Linotype" w:cs="Palatino Linotype"/>
          <w:spacing w:val="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1"/>
          <w:sz w:val="22"/>
          <w:szCs w:val="22"/>
        </w:rPr>
        <w:t>p</w:t>
      </w:r>
      <w:r>
        <w:rPr>
          <w:rFonts w:ascii="Palatino Linotype" w:eastAsia="Palatino Linotype" w:hAnsi="Palatino Linotype" w:cs="Palatino Linotype"/>
          <w:w w:val="103"/>
          <w:sz w:val="22"/>
          <w:szCs w:val="22"/>
        </w:rPr>
        <w:t>r</w:t>
      </w:r>
      <w:r>
        <w:rPr>
          <w:rFonts w:ascii="Palatino Linotype" w:eastAsia="Palatino Linotype" w:hAnsi="Palatino Linotype" w:cs="Palatino Linotype"/>
          <w:w w:val="110"/>
          <w:sz w:val="22"/>
          <w:szCs w:val="22"/>
        </w:rPr>
        <w:t>o</w:t>
      </w:r>
      <w:r>
        <w:rPr>
          <w:rFonts w:ascii="Palatino Linotype" w:eastAsia="Palatino Linotype" w:hAnsi="Palatino Linotype" w:cs="Palatino Linotype"/>
          <w:w w:val="101"/>
          <w:sz w:val="22"/>
          <w:szCs w:val="22"/>
        </w:rPr>
        <w:t>p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03"/>
          <w:sz w:val="22"/>
          <w:szCs w:val="22"/>
        </w:rPr>
        <w:t>r</w:t>
      </w:r>
      <w:r>
        <w:rPr>
          <w:rFonts w:ascii="Palatino Linotype" w:eastAsia="Palatino Linotype" w:hAnsi="Palatino Linotype" w:cs="Palatino Linotype"/>
          <w:w w:val="86"/>
          <w:sz w:val="22"/>
          <w:szCs w:val="22"/>
        </w:rPr>
        <w:t>l</w:t>
      </w:r>
      <w:r>
        <w:rPr>
          <w:rFonts w:ascii="Palatino Linotype" w:eastAsia="Palatino Linotype" w:hAnsi="Palatino Linotype" w:cs="Palatino Linotype"/>
          <w:w w:val="90"/>
          <w:sz w:val="22"/>
          <w:szCs w:val="22"/>
        </w:rPr>
        <w:t>y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.</w:t>
      </w:r>
    </w:p>
    <w:p w14:paraId="4470E8CF" w14:textId="77777777" w:rsidR="007477AB" w:rsidRDefault="007477AB">
      <w:pPr>
        <w:spacing w:before="1" w:line="200" w:lineRule="exact"/>
      </w:pPr>
    </w:p>
    <w:p w14:paraId="3AA0277D" w14:textId="77777777" w:rsidR="007477AB" w:rsidRDefault="00000000">
      <w:pPr>
        <w:ind w:left="1440"/>
        <w:rPr>
          <w:rFonts w:ascii="Palatino Linotype" w:eastAsia="Palatino Linotype" w:hAnsi="Palatino Linotype" w:cs="Palatino Linotype"/>
          <w:sz w:val="22"/>
          <w:szCs w:val="22"/>
        </w:rPr>
        <w:sectPr w:rsidR="007477AB">
          <w:headerReference w:type="default" r:id="rId7"/>
          <w:footerReference w:type="default" r:id="rId8"/>
          <w:pgSz w:w="12240" w:h="15840"/>
          <w:pgMar w:top="1460" w:right="0" w:bottom="280" w:left="0" w:header="0" w:footer="1211" w:gutter="0"/>
          <w:pgNumType w:start="1"/>
          <w:cols w:space="720"/>
        </w:sectPr>
      </w:pPr>
      <w:r>
        <w:rPr>
          <w:rFonts w:ascii="Palatino Linotype" w:eastAsia="Palatino Linotype" w:hAnsi="Palatino Linotype" w:cs="Palatino Linotype"/>
          <w:sz w:val="22"/>
          <w:szCs w:val="22"/>
        </w:rPr>
        <w:t>No</w:t>
      </w:r>
      <w:r>
        <w:rPr>
          <w:rFonts w:ascii="Palatino Linotype" w:eastAsia="Palatino Linotype" w:hAnsi="Palatino Linotype" w:cs="Palatino Linotype"/>
          <w:spacing w:val="-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111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w w:val="94"/>
          <w:sz w:val="22"/>
          <w:szCs w:val="22"/>
        </w:rPr>
        <w:t>k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h</w:t>
      </w:r>
      <w:r>
        <w:rPr>
          <w:rFonts w:ascii="Palatino Linotype" w:eastAsia="Palatino Linotype" w:hAnsi="Palatino Linotype" w:cs="Palatino Linotype"/>
          <w:w w:val="110"/>
          <w:sz w:val="22"/>
          <w:szCs w:val="22"/>
        </w:rPr>
        <w:t>o</w:t>
      </w:r>
      <w:r>
        <w:rPr>
          <w:rFonts w:ascii="Palatino Linotype" w:eastAsia="Palatino Linotype" w:hAnsi="Palatino Linotype" w:cs="Palatino Linotype"/>
          <w:w w:val="86"/>
          <w:sz w:val="22"/>
          <w:szCs w:val="22"/>
        </w:rPr>
        <w:t>l</w:t>
      </w:r>
      <w:r>
        <w:rPr>
          <w:rFonts w:ascii="Palatino Linotype" w:eastAsia="Palatino Linotype" w:hAnsi="Palatino Linotype" w:cs="Palatino Linotype"/>
          <w:sz w:val="22"/>
          <w:szCs w:val="22"/>
        </w:rPr>
        <w:t>d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03"/>
          <w:sz w:val="22"/>
          <w:szCs w:val="22"/>
        </w:rPr>
        <w:t>r</w:t>
      </w:r>
      <w:r>
        <w:rPr>
          <w:rFonts w:ascii="Palatino Linotype" w:eastAsia="Palatino Linotype" w:hAnsi="Palatino Linotype" w:cs="Palatino Linotype"/>
          <w:spacing w:val="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h</w:t>
      </w:r>
      <w:r>
        <w:rPr>
          <w:rFonts w:ascii="Palatino Linotype" w:eastAsia="Palatino Linotype" w:hAnsi="Palatino Linotype" w:cs="Palatino Linotype"/>
          <w:w w:val="111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w w:val="103"/>
          <w:sz w:val="22"/>
          <w:szCs w:val="22"/>
        </w:rPr>
        <w:t>r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sz w:val="22"/>
          <w:szCs w:val="22"/>
        </w:rPr>
        <w:t>d</w:t>
      </w:r>
    </w:p>
    <w:p w14:paraId="2D17BB88" w14:textId="77777777" w:rsidR="007477AB" w:rsidRDefault="007477AB">
      <w:pPr>
        <w:spacing w:before="5" w:line="180" w:lineRule="exact"/>
        <w:rPr>
          <w:sz w:val="18"/>
          <w:szCs w:val="18"/>
        </w:rPr>
      </w:pPr>
    </w:p>
    <w:p w14:paraId="02821113" w14:textId="77777777" w:rsidR="007477AB" w:rsidRDefault="007477AB">
      <w:pPr>
        <w:spacing w:line="200" w:lineRule="exact"/>
      </w:pPr>
    </w:p>
    <w:p w14:paraId="52D5B003" w14:textId="77777777" w:rsidR="007477AB" w:rsidRDefault="007477AB">
      <w:pPr>
        <w:spacing w:line="200" w:lineRule="exact"/>
      </w:pPr>
    </w:p>
    <w:p w14:paraId="6ACE4013" w14:textId="77777777" w:rsidR="007477AB" w:rsidRDefault="007477AB">
      <w:pPr>
        <w:spacing w:line="200" w:lineRule="exact"/>
      </w:pPr>
    </w:p>
    <w:p w14:paraId="057D19B5" w14:textId="77777777" w:rsidR="007477AB" w:rsidRDefault="007477AB">
      <w:pPr>
        <w:spacing w:line="200" w:lineRule="exact"/>
      </w:pPr>
    </w:p>
    <w:p w14:paraId="2B4FF186" w14:textId="77777777" w:rsidR="007477AB" w:rsidRDefault="00000000">
      <w:pPr>
        <w:spacing w:before="29"/>
        <w:ind w:left="14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Needs to be durable</w:t>
      </w:r>
    </w:p>
    <w:p w14:paraId="34F16112" w14:textId="77777777" w:rsidR="007477AB" w:rsidRDefault="007477AB">
      <w:pPr>
        <w:spacing w:before="1" w:line="280" w:lineRule="exact"/>
        <w:rPr>
          <w:sz w:val="28"/>
          <w:szCs w:val="28"/>
        </w:rPr>
      </w:pPr>
    </w:p>
    <w:p w14:paraId="2B25BCA4" w14:textId="77777777" w:rsidR="007477AB" w:rsidRDefault="00000000">
      <w:pPr>
        <w:ind w:left="1440"/>
        <w:rPr>
          <w:rFonts w:ascii="Palatino Linotype" w:eastAsia="Palatino Linotype" w:hAnsi="Palatino Linotype" w:cs="Palatino Linotype"/>
          <w:sz w:val="24"/>
          <w:szCs w:val="24"/>
        </w:rPr>
      </w:pPr>
      <w:r>
        <w:rPr>
          <w:rFonts w:ascii="Palatino Linotype" w:eastAsia="Palatino Linotype" w:hAnsi="Palatino Linotype" w:cs="Palatino Linotype"/>
          <w:b/>
          <w:color w:val="808080"/>
          <w:sz w:val="24"/>
          <w:szCs w:val="24"/>
        </w:rPr>
        <w:t>Design</w:t>
      </w:r>
      <w:r>
        <w:rPr>
          <w:rFonts w:ascii="Palatino Linotype" w:eastAsia="Palatino Linotype" w:hAnsi="Palatino Linotype" w:cs="Palatino Linotype"/>
          <w:b/>
          <w:color w:val="808080"/>
          <w:spacing w:val="18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w w:val="109"/>
          <w:sz w:val="24"/>
          <w:szCs w:val="24"/>
        </w:rPr>
        <w:t>Requirement</w:t>
      </w:r>
      <w:r>
        <w:rPr>
          <w:rFonts w:ascii="Palatino Linotype" w:eastAsia="Palatino Linotype" w:hAnsi="Palatino Linotype" w:cs="Palatino Linotype"/>
          <w:b/>
          <w:color w:val="808080"/>
          <w:spacing w:val="-3"/>
          <w:w w:val="109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sz w:val="24"/>
          <w:szCs w:val="24"/>
        </w:rPr>
        <w:t>#3</w:t>
      </w:r>
      <w:r>
        <w:rPr>
          <w:rFonts w:ascii="Palatino Linotype" w:eastAsia="Palatino Linotype" w:hAnsi="Palatino Linotype" w:cs="Palatino Linotype"/>
          <w:b/>
          <w:color w:val="808080"/>
          <w:spacing w:val="58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w w:val="90"/>
          <w:sz w:val="24"/>
          <w:szCs w:val="24"/>
        </w:rPr>
        <w:t>(HIGH</w:t>
      </w:r>
      <w:r>
        <w:rPr>
          <w:rFonts w:ascii="Palatino Linotype" w:eastAsia="Palatino Linotype" w:hAnsi="Palatino Linotype" w:cs="Palatino Linotype"/>
          <w:b/>
          <w:color w:val="808080"/>
          <w:spacing w:val="8"/>
          <w:w w:val="90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w w:val="107"/>
          <w:sz w:val="24"/>
          <w:szCs w:val="24"/>
        </w:rPr>
        <w:t>Priority)</w:t>
      </w:r>
    </w:p>
    <w:p w14:paraId="61C2B5E5" w14:textId="77777777" w:rsidR="007477AB" w:rsidRDefault="00000000">
      <w:pPr>
        <w:spacing w:before="83"/>
        <w:ind w:left="1440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The</w:t>
      </w:r>
      <w:r>
        <w:rPr>
          <w:rFonts w:ascii="Palatino Linotype" w:eastAsia="Palatino Linotype" w:hAnsi="Palatino Linotype" w:cs="Palatino Linotype"/>
          <w:spacing w:val="1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machine</w:t>
      </w:r>
      <w:r>
        <w:rPr>
          <w:rFonts w:ascii="Palatino Linotype" w:eastAsia="Palatino Linotype" w:hAnsi="Palatino Linotype" w:cs="Palatino Linotype"/>
          <w:spacing w:val="51"/>
          <w:sz w:val="22"/>
          <w:szCs w:val="22"/>
        </w:rPr>
        <w:t xml:space="preserve"> 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>needs  to</w:t>
      </w:r>
      <w:proofErr w:type="gramEnd"/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be</w:t>
      </w:r>
      <w:r>
        <w:rPr>
          <w:rFonts w:ascii="Palatino Linotype" w:eastAsia="Palatino Linotype" w:hAnsi="Palatino Linotype" w:cs="Palatino Linotype"/>
          <w:spacing w:val="32"/>
          <w:sz w:val="22"/>
          <w:szCs w:val="22"/>
        </w:rPr>
        <w:t xml:space="preserve"> 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>durable</w:t>
      </w:r>
      <w:proofErr w:type="gramEnd"/>
      <w:r>
        <w:rPr>
          <w:rFonts w:ascii="Palatino Linotype" w:eastAsia="Palatino Linotype" w:hAnsi="Palatino Linotype" w:cs="Palatino Linotype"/>
          <w:spacing w:val="3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so</w:t>
      </w:r>
      <w:r>
        <w:rPr>
          <w:rFonts w:ascii="Palatino Linotype" w:eastAsia="Palatino Linotype" w:hAnsi="Palatino Linotype" w:cs="Palatino Linotype"/>
          <w:spacing w:val="2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it</w:t>
      </w:r>
      <w:r>
        <w:rPr>
          <w:rFonts w:ascii="Palatino Linotype" w:eastAsia="Palatino Linotype" w:hAnsi="Palatino Linotype" w:cs="Palatino Linotype"/>
          <w:spacing w:val="-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does</w:t>
      </w:r>
      <w:r>
        <w:rPr>
          <w:rFonts w:ascii="Palatino Linotype" w:eastAsia="Palatino Linotype" w:hAnsi="Palatino Linotype" w:cs="Palatino Linotype"/>
          <w:spacing w:val="4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not</w:t>
      </w:r>
      <w:r>
        <w:rPr>
          <w:rFonts w:ascii="Palatino Linotype" w:eastAsia="Palatino Linotype" w:hAnsi="Palatino Linotype" w:cs="Palatino Linotype"/>
          <w:spacing w:val="27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break</w:t>
      </w:r>
      <w:r>
        <w:rPr>
          <w:rFonts w:ascii="Palatino Linotype" w:eastAsia="Palatino Linotype" w:hAnsi="Palatino Linotype" w:cs="Palatino Linotype"/>
          <w:spacing w:val="3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easily</w:t>
      </w:r>
      <w:r>
        <w:rPr>
          <w:rFonts w:ascii="Palatino Linotype" w:eastAsia="Palatino Linotype" w:hAnsi="Palatino Linotype" w:cs="Palatino Linotype"/>
          <w:spacing w:val="1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when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kids</w:t>
      </w:r>
      <w:r>
        <w:rPr>
          <w:rFonts w:ascii="Palatino Linotype" w:eastAsia="Palatino Linotype" w:hAnsi="Palatino Linotype" w:cs="Palatino Linotype"/>
          <w:spacing w:val="-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use</w:t>
      </w:r>
      <w:r>
        <w:rPr>
          <w:rFonts w:ascii="Palatino Linotype" w:eastAsia="Palatino Linotype" w:hAnsi="Palatino Linotype" w:cs="Palatino Linotype"/>
          <w:spacing w:val="3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86"/>
          <w:sz w:val="22"/>
          <w:szCs w:val="22"/>
        </w:rPr>
        <w:t>i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.</w:t>
      </w:r>
    </w:p>
    <w:p w14:paraId="05C8F5A0" w14:textId="77777777" w:rsidR="007477AB" w:rsidRDefault="007477AB">
      <w:pPr>
        <w:spacing w:before="3" w:line="200" w:lineRule="exact"/>
      </w:pPr>
    </w:p>
    <w:p w14:paraId="0983B007" w14:textId="77777777" w:rsidR="007477AB" w:rsidRDefault="00000000">
      <w:pPr>
        <w:ind w:left="1440" w:right="1525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From</w:t>
      </w:r>
      <w:r>
        <w:rPr>
          <w:rFonts w:ascii="Palatino Linotype" w:eastAsia="Palatino Linotype" w:hAnsi="Palatino Linotype" w:cs="Palatino Linotype"/>
          <w:spacing w:val="1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our</w:t>
      </w:r>
      <w:r>
        <w:rPr>
          <w:rFonts w:ascii="Palatino Linotype" w:eastAsia="Palatino Linotype" w:hAnsi="Palatino Linotype" w:cs="Palatino Linotype"/>
          <w:spacing w:val="18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prior</w:t>
      </w:r>
      <w:r>
        <w:rPr>
          <w:rFonts w:ascii="Palatino Linotype" w:eastAsia="Palatino Linotype" w:hAnsi="Palatino Linotype" w:cs="Palatino Linotype"/>
          <w:spacing w:val="1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research,</w:t>
      </w:r>
      <w:r>
        <w:rPr>
          <w:rFonts w:ascii="Palatino Linotype" w:eastAsia="Palatino Linotype" w:hAnsi="Palatino Linotype" w:cs="Palatino Linotype"/>
          <w:spacing w:val="-1"/>
          <w:w w:val="10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we</w:t>
      </w:r>
      <w:r>
        <w:rPr>
          <w:rFonts w:ascii="Palatino Linotype" w:eastAsia="Palatino Linotype" w:hAnsi="Palatino Linotype" w:cs="Palatino Linotype"/>
          <w:spacing w:val="7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learned</w:t>
      </w:r>
      <w:r>
        <w:rPr>
          <w:rFonts w:ascii="Palatino Linotype" w:eastAsia="Palatino Linotype" w:hAnsi="Palatino Linotype" w:cs="Palatino Linotype"/>
          <w:spacing w:val="5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that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things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used</w:t>
      </w:r>
      <w:r>
        <w:rPr>
          <w:rFonts w:ascii="Palatino Linotype" w:eastAsia="Palatino Linotype" w:hAnsi="Palatino Linotype" w:cs="Palatino Linotype"/>
          <w:spacing w:val="3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in</w:t>
      </w:r>
      <w:r>
        <w:rPr>
          <w:rFonts w:ascii="Palatino Linotype" w:eastAsia="Palatino Linotype" w:hAnsi="Palatino Linotype" w:cs="Palatino Linotype"/>
          <w:spacing w:val="-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libraries</w:t>
      </w:r>
      <w:r>
        <w:rPr>
          <w:rFonts w:ascii="Palatino Linotype" w:eastAsia="Palatino Linotype" w:hAnsi="Palatino Linotype" w:cs="Palatino Linotype"/>
          <w:spacing w:val="3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and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schools</w:t>
      </w:r>
      <w:r>
        <w:rPr>
          <w:rFonts w:ascii="Palatino Linotype" w:eastAsia="Palatino Linotype" w:hAnsi="Palatino Linotype" w:cs="Palatino Linotype"/>
          <w:spacing w:val="5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need</w:t>
      </w:r>
      <w:r>
        <w:rPr>
          <w:rFonts w:ascii="Palatino Linotype" w:eastAsia="Palatino Linotype" w:hAnsi="Palatino Linotype" w:cs="Palatino Linotype"/>
          <w:spacing w:val="4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to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10"/>
          <w:sz w:val="22"/>
          <w:szCs w:val="22"/>
        </w:rPr>
        <w:t>b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 xml:space="preserve">e </w:t>
      </w:r>
      <w:r>
        <w:rPr>
          <w:rFonts w:ascii="Palatino Linotype" w:eastAsia="Palatino Linotype" w:hAnsi="Palatino Linotype" w:cs="Palatino Linotype"/>
          <w:sz w:val="22"/>
          <w:szCs w:val="22"/>
        </w:rPr>
        <w:t>durable</w:t>
      </w:r>
      <w:r>
        <w:rPr>
          <w:rFonts w:ascii="Palatino Linotype" w:eastAsia="Palatino Linotype" w:hAnsi="Palatino Linotype" w:cs="Palatino Linotype"/>
          <w:spacing w:val="3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10"/>
          <w:sz w:val="22"/>
          <w:szCs w:val="22"/>
        </w:rPr>
        <w:t xml:space="preserve">because </w:t>
      </w:r>
      <w:r>
        <w:rPr>
          <w:rFonts w:ascii="Palatino Linotype" w:eastAsia="Palatino Linotype" w:hAnsi="Palatino Linotype" w:cs="Palatino Linotype"/>
          <w:sz w:val="22"/>
          <w:szCs w:val="22"/>
        </w:rPr>
        <w:t>many</w:t>
      </w:r>
      <w:r>
        <w:rPr>
          <w:rFonts w:ascii="Palatino Linotype" w:eastAsia="Palatino Linotype" w:hAnsi="Palatino Linotype" w:cs="Palatino Linotype"/>
          <w:spacing w:val="16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kids</w:t>
      </w:r>
      <w:r>
        <w:rPr>
          <w:rFonts w:ascii="Palatino Linotype" w:eastAsia="Palatino Linotype" w:hAnsi="Palatino Linotype" w:cs="Palatino Linotype"/>
          <w:spacing w:val="-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89"/>
          <w:sz w:val="22"/>
          <w:szCs w:val="22"/>
        </w:rPr>
        <w:t>will</w:t>
      </w:r>
      <w:r>
        <w:rPr>
          <w:rFonts w:ascii="Palatino Linotype" w:eastAsia="Palatino Linotype" w:hAnsi="Palatino Linotype" w:cs="Palatino Linotype"/>
          <w:spacing w:val="10"/>
          <w:w w:val="8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be</w:t>
      </w:r>
      <w:r>
        <w:rPr>
          <w:rFonts w:ascii="Palatino Linotype" w:eastAsia="Palatino Linotype" w:hAnsi="Palatino Linotype" w:cs="Palatino Linotype"/>
          <w:spacing w:val="3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using</w:t>
      </w:r>
      <w:r>
        <w:rPr>
          <w:rFonts w:ascii="Palatino Linotype" w:eastAsia="Palatino Linotype" w:hAnsi="Palatino Linotype" w:cs="Palatino Linotype"/>
          <w:spacing w:val="8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them</w:t>
      </w:r>
      <w:r>
        <w:rPr>
          <w:rFonts w:ascii="Palatino Linotype" w:eastAsia="Palatino Linotype" w:hAnsi="Palatino Linotype" w:cs="Palatino Linotype"/>
          <w:spacing w:val="4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throughout</w:t>
      </w:r>
      <w:r>
        <w:rPr>
          <w:rFonts w:ascii="Palatino Linotype" w:eastAsia="Palatino Linotype" w:hAnsi="Palatino Linotype" w:cs="Palatino Linotype"/>
          <w:spacing w:val="5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the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day,</w:t>
      </w:r>
      <w:r>
        <w:rPr>
          <w:rFonts w:ascii="Palatino Linotype" w:eastAsia="Palatino Linotype" w:hAnsi="Palatino Linotype" w:cs="Palatino Linotype"/>
          <w:spacing w:val="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so</w:t>
      </w:r>
      <w:r>
        <w:rPr>
          <w:rFonts w:ascii="Palatino Linotype" w:eastAsia="Palatino Linotype" w:hAnsi="Palatino Linotype" w:cs="Palatino Linotype"/>
          <w:spacing w:val="2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they</w:t>
      </w:r>
      <w:r>
        <w:rPr>
          <w:rFonts w:ascii="Palatino Linotype" w:eastAsia="Palatino Linotype" w:hAnsi="Palatino Linotype" w:cs="Palatino Linotype"/>
          <w:spacing w:val="21"/>
          <w:sz w:val="22"/>
          <w:szCs w:val="22"/>
        </w:rPr>
        <w:t xml:space="preserve"> 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>have</w:t>
      </w:r>
      <w:r>
        <w:rPr>
          <w:rFonts w:ascii="Palatino Linotype" w:eastAsia="Palatino Linotype" w:hAnsi="Palatino Linotype" w:cs="Palatino Linotype"/>
          <w:spacing w:val="2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to</w:t>
      </w:r>
      <w:proofErr w:type="gramEnd"/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be</w:t>
      </w:r>
      <w:r>
        <w:rPr>
          <w:rFonts w:ascii="Palatino Linotype" w:eastAsia="Palatino Linotype" w:hAnsi="Palatino Linotype" w:cs="Palatino Linotype"/>
          <w:spacing w:val="3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11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w w:val="110"/>
          <w:sz w:val="22"/>
          <w:szCs w:val="22"/>
        </w:rPr>
        <w:t>b</w:t>
      </w:r>
      <w:r>
        <w:rPr>
          <w:rFonts w:ascii="Palatino Linotype" w:eastAsia="Palatino Linotype" w:hAnsi="Palatino Linotype" w:cs="Palatino Linotype"/>
          <w:w w:val="86"/>
          <w:sz w:val="22"/>
          <w:szCs w:val="22"/>
        </w:rPr>
        <w:t>l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 xml:space="preserve">e </w:t>
      </w:r>
      <w:r>
        <w:rPr>
          <w:rFonts w:ascii="Palatino Linotype" w:eastAsia="Palatino Linotype" w:hAnsi="Palatino Linotype" w:cs="Palatino Linotype"/>
          <w:sz w:val="22"/>
          <w:szCs w:val="22"/>
        </w:rPr>
        <w:t>to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handle</w:t>
      </w:r>
      <w:r>
        <w:rPr>
          <w:rFonts w:ascii="Palatino Linotype" w:eastAsia="Palatino Linotype" w:hAnsi="Palatino Linotype" w:cs="Palatino Linotype"/>
          <w:spacing w:val="36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spacing w:val="1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lot</w:t>
      </w:r>
      <w:r>
        <w:rPr>
          <w:rFonts w:ascii="Palatino Linotype" w:eastAsia="Palatino Linotype" w:hAnsi="Palatino Linotype" w:cs="Palatino Linotype"/>
          <w:spacing w:val="1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of</w:t>
      </w:r>
      <w:r>
        <w:rPr>
          <w:rFonts w:ascii="Palatino Linotype" w:eastAsia="Palatino Linotype" w:hAnsi="Palatino Linotype" w:cs="Palatino Linotype"/>
          <w:spacing w:val="1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1"/>
          <w:sz w:val="22"/>
          <w:szCs w:val="22"/>
        </w:rPr>
        <w:t>u</w:t>
      </w:r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.</w:t>
      </w:r>
    </w:p>
    <w:p w14:paraId="1C04B92A" w14:textId="77777777" w:rsidR="007477AB" w:rsidRDefault="007477AB">
      <w:pPr>
        <w:spacing w:before="1" w:line="200" w:lineRule="exact"/>
      </w:pPr>
    </w:p>
    <w:p w14:paraId="7C4031B5" w14:textId="77777777" w:rsidR="007477AB" w:rsidRDefault="00000000">
      <w:pPr>
        <w:ind w:left="1440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No</w:t>
      </w:r>
      <w:r>
        <w:rPr>
          <w:rFonts w:ascii="Palatino Linotype" w:eastAsia="Palatino Linotype" w:hAnsi="Palatino Linotype" w:cs="Palatino Linotype"/>
          <w:spacing w:val="-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111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w w:val="94"/>
          <w:sz w:val="22"/>
          <w:szCs w:val="22"/>
        </w:rPr>
        <w:t>k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h</w:t>
      </w:r>
      <w:r>
        <w:rPr>
          <w:rFonts w:ascii="Palatino Linotype" w:eastAsia="Palatino Linotype" w:hAnsi="Palatino Linotype" w:cs="Palatino Linotype"/>
          <w:w w:val="110"/>
          <w:sz w:val="22"/>
          <w:szCs w:val="22"/>
        </w:rPr>
        <w:t>o</w:t>
      </w:r>
      <w:r>
        <w:rPr>
          <w:rFonts w:ascii="Palatino Linotype" w:eastAsia="Palatino Linotype" w:hAnsi="Palatino Linotype" w:cs="Palatino Linotype"/>
          <w:w w:val="86"/>
          <w:sz w:val="22"/>
          <w:szCs w:val="22"/>
        </w:rPr>
        <w:t>l</w:t>
      </w:r>
      <w:r>
        <w:rPr>
          <w:rFonts w:ascii="Palatino Linotype" w:eastAsia="Palatino Linotype" w:hAnsi="Palatino Linotype" w:cs="Palatino Linotype"/>
          <w:sz w:val="22"/>
          <w:szCs w:val="22"/>
        </w:rPr>
        <w:t>d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03"/>
          <w:sz w:val="22"/>
          <w:szCs w:val="22"/>
        </w:rPr>
        <w:t>r</w:t>
      </w:r>
      <w:r>
        <w:rPr>
          <w:rFonts w:ascii="Palatino Linotype" w:eastAsia="Palatino Linotype" w:hAnsi="Palatino Linotype" w:cs="Palatino Linotype"/>
          <w:spacing w:val="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h</w:t>
      </w:r>
      <w:r>
        <w:rPr>
          <w:rFonts w:ascii="Palatino Linotype" w:eastAsia="Palatino Linotype" w:hAnsi="Palatino Linotype" w:cs="Palatino Linotype"/>
          <w:w w:val="111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w w:val="103"/>
          <w:sz w:val="22"/>
          <w:szCs w:val="22"/>
        </w:rPr>
        <w:t>r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sz w:val="22"/>
          <w:szCs w:val="22"/>
        </w:rPr>
        <w:t>d</w:t>
      </w:r>
    </w:p>
    <w:p w14:paraId="45BFE876" w14:textId="77777777" w:rsidR="007477AB" w:rsidRDefault="007477AB">
      <w:pPr>
        <w:spacing w:before="2" w:line="180" w:lineRule="exact"/>
        <w:rPr>
          <w:sz w:val="18"/>
          <w:szCs w:val="18"/>
        </w:rPr>
      </w:pPr>
    </w:p>
    <w:p w14:paraId="6E45CC82" w14:textId="77777777" w:rsidR="007477AB" w:rsidRDefault="007477AB">
      <w:pPr>
        <w:spacing w:line="200" w:lineRule="exact"/>
      </w:pPr>
    </w:p>
    <w:p w14:paraId="06C388AC" w14:textId="77777777" w:rsidR="007477AB" w:rsidRDefault="007477AB">
      <w:pPr>
        <w:spacing w:line="200" w:lineRule="exact"/>
      </w:pPr>
    </w:p>
    <w:p w14:paraId="165EE243" w14:textId="77777777" w:rsidR="007477AB" w:rsidRDefault="007477AB">
      <w:pPr>
        <w:spacing w:line="200" w:lineRule="exact"/>
      </w:pPr>
    </w:p>
    <w:p w14:paraId="511AEB85" w14:textId="77777777" w:rsidR="007477AB" w:rsidRDefault="00000000">
      <w:pPr>
        <w:ind w:left="14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Needs to be simple for the kids to use</w:t>
      </w:r>
    </w:p>
    <w:p w14:paraId="10CA3C97" w14:textId="77777777" w:rsidR="007477AB" w:rsidRDefault="007477AB">
      <w:pPr>
        <w:spacing w:before="1" w:line="280" w:lineRule="exact"/>
        <w:rPr>
          <w:sz w:val="28"/>
          <w:szCs w:val="28"/>
        </w:rPr>
      </w:pPr>
    </w:p>
    <w:p w14:paraId="39831637" w14:textId="77777777" w:rsidR="007477AB" w:rsidRDefault="00000000">
      <w:pPr>
        <w:ind w:left="1440"/>
        <w:rPr>
          <w:rFonts w:ascii="Palatino Linotype" w:eastAsia="Palatino Linotype" w:hAnsi="Palatino Linotype" w:cs="Palatino Linotype"/>
          <w:sz w:val="24"/>
          <w:szCs w:val="24"/>
        </w:rPr>
      </w:pPr>
      <w:r>
        <w:rPr>
          <w:rFonts w:ascii="Palatino Linotype" w:eastAsia="Palatino Linotype" w:hAnsi="Palatino Linotype" w:cs="Palatino Linotype"/>
          <w:b/>
          <w:color w:val="808080"/>
          <w:sz w:val="24"/>
          <w:szCs w:val="24"/>
        </w:rPr>
        <w:t>Design</w:t>
      </w:r>
      <w:r>
        <w:rPr>
          <w:rFonts w:ascii="Palatino Linotype" w:eastAsia="Palatino Linotype" w:hAnsi="Palatino Linotype" w:cs="Palatino Linotype"/>
          <w:b/>
          <w:color w:val="808080"/>
          <w:spacing w:val="18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w w:val="109"/>
          <w:sz w:val="24"/>
          <w:szCs w:val="24"/>
        </w:rPr>
        <w:t>Requirement</w:t>
      </w:r>
      <w:r>
        <w:rPr>
          <w:rFonts w:ascii="Palatino Linotype" w:eastAsia="Palatino Linotype" w:hAnsi="Palatino Linotype" w:cs="Palatino Linotype"/>
          <w:b/>
          <w:color w:val="808080"/>
          <w:spacing w:val="-3"/>
          <w:w w:val="109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sz w:val="24"/>
          <w:szCs w:val="24"/>
        </w:rPr>
        <w:t>#4</w:t>
      </w:r>
      <w:r>
        <w:rPr>
          <w:rFonts w:ascii="Palatino Linotype" w:eastAsia="Palatino Linotype" w:hAnsi="Palatino Linotype" w:cs="Palatino Linotype"/>
          <w:b/>
          <w:color w:val="808080"/>
          <w:spacing w:val="58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w w:val="90"/>
          <w:sz w:val="24"/>
          <w:szCs w:val="24"/>
        </w:rPr>
        <w:t>(HIGH</w:t>
      </w:r>
      <w:r>
        <w:rPr>
          <w:rFonts w:ascii="Palatino Linotype" w:eastAsia="Palatino Linotype" w:hAnsi="Palatino Linotype" w:cs="Palatino Linotype"/>
          <w:b/>
          <w:color w:val="808080"/>
          <w:spacing w:val="8"/>
          <w:w w:val="90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w w:val="107"/>
          <w:sz w:val="24"/>
          <w:szCs w:val="24"/>
        </w:rPr>
        <w:t>Priority)</w:t>
      </w:r>
    </w:p>
    <w:p w14:paraId="74F82002" w14:textId="77777777" w:rsidR="007477AB" w:rsidRDefault="00000000">
      <w:pPr>
        <w:spacing w:before="83"/>
        <w:ind w:left="1440" w:right="1789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The</w:t>
      </w:r>
      <w:r>
        <w:rPr>
          <w:rFonts w:ascii="Palatino Linotype" w:eastAsia="Palatino Linotype" w:hAnsi="Palatino Linotype" w:cs="Palatino Linotype"/>
          <w:spacing w:val="1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machine</w:t>
      </w:r>
      <w:r>
        <w:rPr>
          <w:rFonts w:ascii="Palatino Linotype" w:eastAsia="Palatino Linotype" w:hAnsi="Palatino Linotype" w:cs="Palatino Linotype"/>
          <w:spacing w:val="51"/>
          <w:sz w:val="22"/>
          <w:szCs w:val="22"/>
        </w:rPr>
        <w:t xml:space="preserve"> 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>needs  to</w:t>
      </w:r>
      <w:proofErr w:type="gramEnd"/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be</w:t>
      </w:r>
      <w:r>
        <w:rPr>
          <w:rFonts w:ascii="Palatino Linotype" w:eastAsia="Palatino Linotype" w:hAnsi="Palatino Linotype" w:cs="Palatino Linotype"/>
          <w:spacing w:val="3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simple</w:t>
      </w:r>
      <w:r>
        <w:rPr>
          <w:rFonts w:ascii="Palatino Linotype" w:eastAsia="Palatino Linotype" w:hAnsi="Palatino Linotype" w:cs="Palatino Linotype"/>
          <w:spacing w:val="2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and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easy</w:t>
      </w:r>
      <w:r>
        <w:rPr>
          <w:rFonts w:ascii="Palatino Linotype" w:eastAsia="Palatino Linotype" w:hAnsi="Palatino Linotype" w:cs="Palatino Linotype"/>
          <w:spacing w:val="3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for</w:t>
      </w:r>
      <w:r>
        <w:rPr>
          <w:rFonts w:ascii="Palatino Linotype" w:eastAsia="Palatino Linotype" w:hAnsi="Palatino Linotype" w:cs="Palatino Linotype"/>
          <w:spacing w:val="17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kids</w:t>
      </w:r>
      <w:r>
        <w:rPr>
          <w:rFonts w:ascii="Palatino Linotype" w:eastAsia="Palatino Linotype" w:hAnsi="Palatino Linotype" w:cs="Palatino Linotype"/>
          <w:spacing w:val="-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to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use</w:t>
      </w:r>
      <w:r>
        <w:rPr>
          <w:rFonts w:ascii="Palatino Linotype" w:eastAsia="Palatino Linotype" w:hAnsi="Palatino Linotype" w:cs="Palatino Linotype"/>
          <w:spacing w:val="3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without</w:t>
      </w:r>
      <w:r>
        <w:rPr>
          <w:rFonts w:ascii="Palatino Linotype" w:eastAsia="Palatino Linotype" w:hAnsi="Palatino Linotype" w:cs="Palatino Linotype"/>
          <w:spacing w:val="1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needing</w:t>
      </w:r>
      <w:r>
        <w:rPr>
          <w:rFonts w:ascii="Palatino Linotype" w:eastAsia="Palatino Linotype" w:hAnsi="Palatino Linotype" w:cs="Palatino Linotype"/>
          <w:spacing w:val="38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help</w:t>
      </w:r>
      <w:r>
        <w:rPr>
          <w:rFonts w:ascii="Palatino Linotype" w:eastAsia="Palatino Linotype" w:hAnsi="Palatino Linotype" w:cs="Palatino Linotype"/>
          <w:spacing w:val="1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from</w:t>
      </w:r>
      <w:r>
        <w:rPr>
          <w:rFonts w:ascii="Palatino Linotype" w:eastAsia="Palatino Linotype" w:hAnsi="Palatino Linotype" w:cs="Palatino Linotype"/>
          <w:spacing w:val="2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h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 xml:space="preserve">e </w:t>
      </w:r>
      <w:r>
        <w:rPr>
          <w:rFonts w:ascii="Palatino Linotype" w:eastAsia="Palatino Linotype" w:hAnsi="Palatino Linotype" w:cs="Palatino Linotype"/>
          <w:w w:val="86"/>
          <w:sz w:val="22"/>
          <w:szCs w:val="22"/>
        </w:rPr>
        <w:t>li</w:t>
      </w:r>
      <w:r>
        <w:rPr>
          <w:rFonts w:ascii="Palatino Linotype" w:eastAsia="Palatino Linotype" w:hAnsi="Palatino Linotype" w:cs="Palatino Linotype"/>
          <w:w w:val="110"/>
          <w:sz w:val="22"/>
          <w:szCs w:val="22"/>
        </w:rPr>
        <w:t>b</w:t>
      </w:r>
      <w:r>
        <w:rPr>
          <w:rFonts w:ascii="Palatino Linotype" w:eastAsia="Palatino Linotype" w:hAnsi="Palatino Linotype" w:cs="Palatino Linotype"/>
          <w:w w:val="103"/>
          <w:sz w:val="22"/>
          <w:szCs w:val="22"/>
        </w:rPr>
        <w:t>r</w:t>
      </w:r>
      <w:r>
        <w:rPr>
          <w:rFonts w:ascii="Palatino Linotype" w:eastAsia="Palatino Linotype" w:hAnsi="Palatino Linotype" w:cs="Palatino Linotype"/>
          <w:w w:val="111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w w:val="103"/>
          <w:sz w:val="22"/>
          <w:szCs w:val="22"/>
        </w:rPr>
        <w:t>r</w:t>
      </w:r>
      <w:r>
        <w:rPr>
          <w:rFonts w:ascii="Palatino Linotype" w:eastAsia="Palatino Linotype" w:hAnsi="Palatino Linotype" w:cs="Palatino Linotype"/>
          <w:w w:val="86"/>
          <w:sz w:val="22"/>
          <w:szCs w:val="22"/>
        </w:rPr>
        <w:t>i</w:t>
      </w:r>
      <w:r>
        <w:rPr>
          <w:rFonts w:ascii="Palatino Linotype" w:eastAsia="Palatino Linotype" w:hAnsi="Palatino Linotype" w:cs="Palatino Linotype"/>
          <w:w w:val="111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n.</w:t>
      </w:r>
    </w:p>
    <w:p w14:paraId="6DF0D95F" w14:textId="77777777" w:rsidR="007477AB" w:rsidRDefault="007477AB">
      <w:pPr>
        <w:spacing w:before="1" w:line="200" w:lineRule="exact"/>
      </w:pPr>
    </w:p>
    <w:p w14:paraId="4BCFFA09" w14:textId="77777777" w:rsidR="007477AB" w:rsidRDefault="00000000">
      <w:pPr>
        <w:ind w:left="1440" w:right="1627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From</w:t>
      </w:r>
      <w:r>
        <w:rPr>
          <w:rFonts w:ascii="Palatino Linotype" w:eastAsia="Palatino Linotype" w:hAnsi="Palatino Linotype" w:cs="Palatino Linotype"/>
          <w:spacing w:val="1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our</w:t>
      </w:r>
      <w:r>
        <w:rPr>
          <w:rFonts w:ascii="Palatino Linotype" w:eastAsia="Palatino Linotype" w:hAnsi="Palatino Linotype" w:cs="Palatino Linotype"/>
          <w:spacing w:val="18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prior</w:t>
      </w:r>
      <w:r>
        <w:rPr>
          <w:rFonts w:ascii="Palatino Linotype" w:eastAsia="Palatino Linotype" w:hAnsi="Palatino Linotype" w:cs="Palatino Linotype"/>
          <w:spacing w:val="1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research,</w:t>
      </w:r>
      <w:r>
        <w:rPr>
          <w:rFonts w:ascii="Palatino Linotype" w:eastAsia="Palatino Linotype" w:hAnsi="Palatino Linotype" w:cs="Palatino Linotype"/>
          <w:spacing w:val="-1"/>
          <w:w w:val="10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we</w:t>
      </w:r>
      <w:r>
        <w:rPr>
          <w:rFonts w:ascii="Palatino Linotype" w:eastAsia="Palatino Linotype" w:hAnsi="Palatino Linotype" w:cs="Palatino Linotype"/>
          <w:spacing w:val="7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learned</w:t>
      </w:r>
      <w:r>
        <w:rPr>
          <w:rFonts w:ascii="Palatino Linotype" w:eastAsia="Palatino Linotype" w:hAnsi="Palatino Linotype" w:cs="Palatino Linotype"/>
          <w:spacing w:val="5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that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younger</w:t>
      </w:r>
      <w:r>
        <w:rPr>
          <w:rFonts w:ascii="Palatino Linotype" w:eastAsia="Palatino Linotype" w:hAnsi="Palatino Linotype" w:cs="Palatino Linotype"/>
          <w:spacing w:val="26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kids</w:t>
      </w:r>
      <w:r>
        <w:rPr>
          <w:rFonts w:ascii="Palatino Linotype" w:eastAsia="Palatino Linotype" w:hAnsi="Palatino Linotype" w:cs="Palatino Linotype"/>
          <w:spacing w:val="-3"/>
          <w:sz w:val="22"/>
          <w:szCs w:val="22"/>
        </w:rPr>
        <w:t xml:space="preserve"> 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>can</w:t>
      </w:r>
      <w:proofErr w:type="gramEnd"/>
      <w:r>
        <w:rPr>
          <w:rFonts w:ascii="Palatino Linotype" w:eastAsia="Palatino Linotype" w:hAnsi="Palatino Linotype" w:cs="Palatino Linotype"/>
          <w:spacing w:val="28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get</w:t>
      </w:r>
      <w:r>
        <w:rPr>
          <w:rFonts w:ascii="Palatino Linotype" w:eastAsia="Palatino Linotype" w:hAnsi="Palatino Linotype" w:cs="Palatino Linotype"/>
          <w:spacing w:val="23"/>
          <w:sz w:val="22"/>
          <w:szCs w:val="22"/>
        </w:rPr>
        <w:t xml:space="preserve"> 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 xml:space="preserve">confused </w:t>
      </w:r>
      <w:r>
        <w:rPr>
          <w:rFonts w:ascii="Palatino Linotype" w:eastAsia="Palatino Linotype" w:hAnsi="Palatino Linotype" w:cs="Palatino Linotype"/>
          <w:spacing w:val="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if</w:t>
      </w:r>
      <w:proofErr w:type="gramEnd"/>
      <w:r>
        <w:rPr>
          <w:rFonts w:ascii="Palatino Linotype" w:eastAsia="Palatino Linotype" w:hAnsi="Palatino Linotype" w:cs="Palatino Linotype"/>
          <w:spacing w:val="-6"/>
          <w:sz w:val="22"/>
          <w:szCs w:val="22"/>
        </w:rPr>
        <w:t xml:space="preserve"> 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 xml:space="preserve">something </w:t>
      </w:r>
      <w:r>
        <w:rPr>
          <w:rFonts w:ascii="Palatino Linotype" w:eastAsia="Palatino Linotype" w:hAnsi="Palatino Linotype" w:cs="Palatino Linotype"/>
          <w:spacing w:val="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h</w:t>
      </w:r>
      <w:r>
        <w:rPr>
          <w:rFonts w:ascii="Palatino Linotype" w:eastAsia="Palatino Linotype" w:hAnsi="Palatino Linotype" w:cs="Palatino Linotype"/>
          <w:w w:val="111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>s</w:t>
      </w:r>
      <w:proofErr w:type="gramEnd"/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too</w:t>
      </w:r>
      <w:r>
        <w:rPr>
          <w:rFonts w:ascii="Palatino Linotype" w:eastAsia="Palatino Linotype" w:hAnsi="Palatino Linotype" w:cs="Palatino Linotype"/>
          <w:spacing w:val="3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many</w:t>
      </w:r>
      <w:r>
        <w:rPr>
          <w:rFonts w:ascii="Palatino Linotype" w:eastAsia="Palatino Linotype" w:hAnsi="Palatino Linotype" w:cs="Palatino Linotype"/>
          <w:spacing w:val="16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steps</w:t>
      </w:r>
      <w:r>
        <w:rPr>
          <w:rFonts w:ascii="Palatino Linotype" w:eastAsia="Palatino Linotype" w:hAnsi="Palatino Linotype" w:cs="Palatino Linotype"/>
          <w:spacing w:val="5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or</w:t>
      </w:r>
      <w:r>
        <w:rPr>
          <w:rFonts w:ascii="Palatino Linotype" w:eastAsia="Palatino Linotype" w:hAnsi="Palatino Linotype" w:cs="Palatino Linotype"/>
          <w:spacing w:val="17"/>
          <w:sz w:val="22"/>
          <w:szCs w:val="22"/>
        </w:rPr>
        <w:t xml:space="preserve"> 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 xml:space="preserve">complicated </w:t>
      </w:r>
      <w:r>
        <w:rPr>
          <w:rFonts w:ascii="Palatino Linotype" w:eastAsia="Palatino Linotype" w:hAnsi="Palatino Linotype" w:cs="Palatino Linotype"/>
          <w:spacing w:val="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instructions, </w:t>
      </w:r>
      <w:r>
        <w:rPr>
          <w:rFonts w:ascii="Palatino Linotype" w:eastAsia="Palatino Linotype" w:hAnsi="Palatino Linotype" w:cs="Palatino Linotype"/>
          <w:spacing w:val="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so</w:t>
      </w:r>
      <w:proofErr w:type="gramEnd"/>
      <w:r>
        <w:rPr>
          <w:rFonts w:ascii="Palatino Linotype" w:eastAsia="Palatino Linotype" w:hAnsi="Palatino Linotype" w:cs="Palatino Linotype"/>
          <w:spacing w:val="2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the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machine</w:t>
      </w:r>
      <w:r>
        <w:rPr>
          <w:rFonts w:ascii="Palatino Linotype" w:eastAsia="Palatino Linotype" w:hAnsi="Palatino Linotype" w:cs="Palatino Linotype"/>
          <w:spacing w:val="5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should</w:t>
      </w:r>
      <w:r>
        <w:rPr>
          <w:rFonts w:ascii="Palatino Linotype" w:eastAsia="Palatino Linotype" w:hAnsi="Palatino Linotype" w:cs="Palatino Linotype"/>
          <w:spacing w:val="2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be</w:t>
      </w:r>
      <w:r>
        <w:rPr>
          <w:rFonts w:ascii="Palatino Linotype" w:eastAsia="Palatino Linotype" w:hAnsi="Palatino Linotype" w:cs="Palatino Linotype"/>
          <w:spacing w:val="3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simple</w:t>
      </w:r>
      <w:r>
        <w:rPr>
          <w:rFonts w:ascii="Palatino Linotype" w:eastAsia="Palatino Linotype" w:hAnsi="Palatino Linotype" w:cs="Palatino Linotype"/>
          <w:spacing w:val="2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so</w:t>
      </w:r>
      <w:r>
        <w:rPr>
          <w:rFonts w:ascii="Palatino Linotype" w:eastAsia="Palatino Linotype" w:hAnsi="Palatino Linotype" w:cs="Palatino Linotype"/>
          <w:spacing w:val="2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they</w:t>
      </w:r>
      <w:r>
        <w:rPr>
          <w:rFonts w:ascii="Palatino Linotype" w:eastAsia="Palatino Linotype" w:hAnsi="Palatino Linotype" w:cs="Palatino Linotype"/>
          <w:spacing w:val="2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8"/>
          <w:sz w:val="22"/>
          <w:szCs w:val="22"/>
        </w:rPr>
        <w:t>c</w:t>
      </w:r>
      <w:r>
        <w:rPr>
          <w:rFonts w:ascii="Palatino Linotype" w:eastAsia="Palatino Linotype" w:hAnsi="Palatino Linotype" w:cs="Palatino Linotype"/>
          <w:w w:val="111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 xml:space="preserve">n </w:t>
      </w:r>
      <w:r>
        <w:rPr>
          <w:rFonts w:ascii="Palatino Linotype" w:eastAsia="Palatino Linotype" w:hAnsi="Palatino Linotype" w:cs="Palatino Linotype"/>
          <w:sz w:val="22"/>
          <w:szCs w:val="22"/>
        </w:rPr>
        <w:t>use</w:t>
      </w:r>
      <w:r>
        <w:rPr>
          <w:rFonts w:ascii="Palatino Linotype" w:eastAsia="Palatino Linotype" w:hAnsi="Palatino Linotype" w:cs="Palatino Linotype"/>
          <w:spacing w:val="3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it</w:t>
      </w:r>
      <w:r>
        <w:rPr>
          <w:rFonts w:ascii="Palatino Linotype" w:eastAsia="Palatino Linotype" w:hAnsi="Palatino Linotype" w:cs="Palatino Linotype"/>
          <w:spacing w:val="-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on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their</w:t>
      </w:r>
      <w:r>
        <w:rPr>
          <w:rFonts w:ascii="Palatino Linotype" w:eastAsia="Palatino Linotype" w:hAnsi="Palatino Linotype" w:cs="Palatino Linotype"/>
          <w:spacing w:val="26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10"/>
          <w:sz w:val="22"/>
          <w:szCs w:val="22"/>
        </w:rPr>
        <w:t>o</w:t>
      </w:r>
      <w:r>
        <w:rPr>
          <w:rFonts w:ascii="Palatino Linotype" w:eastAsia="Palatino Linotype" w:hAnsi="Palatino Linotype" w:cs="Palatino Linotype"/>
          <w:w w:val="93"/>
          <w:sz w:val="22"/>
          <w:szCs w:val="22"/>
        </w:rPr>
        <w:t>w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n.</w:t>
      </w:r>
    </w:p>
    <w:p w14:paraId="04B81419" w14:textId="77777777" w:rsidR="007477AB" w:rsidRDefault="007477AB">
      <w:pPr>
        <w:spacing w:before="1" w:line="200" w:lineRule="exact"/>
      </w:pPr>
    </w:p>
    <w:p w14:paraId="24E7BAFB" w14:textId="77777777" w:rsidR="007477AB" w:rsidRDefault="00000000">
      <w:pPr>
        <w:ind w:left="1440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No</w:t>
      </w:r>
      <w:r>
        <w:rPr>
          <w:rFonts w:ascii="Palatino Linotype" w:eastAsia="Palatino Linotype" w:hAnsi="Palatino Linotype" w:cs="Palatino Linotype"/>
          <w:spacing w:val="-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111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w w:val="94"/>
          <w:sz w:val="22"/>
          <w:szCs w:val="22"/>
        </w:rPr>
        <w:t>k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h</w:t>
      </w:r>
      <w:r>
        <w:rPr>
          <w:rFonts w:ascii="Palatino Linotype" w:eastAsia="Palatino Linotype" w:hAnsi="Palatino Linotype" w:cs="Palatino Linotype"/>
          <w:w w:val="110"/>
          <w:sz w:val="22"/>
          <w:szCs w:val="22"/>
        </w:rPr>
        <w:t>o</w:t>
      </w:r>
      <w:r>
        <w:rPr>
          <w:rFonts w:ascii="Palatino Linotype" w:eastAsia="Palatino Linotype" w:hAnsi="Palatino Linotype" w:cs="Palatino Linotype"/>
          <w:w w:val="86"/>
          <w:sz w:val="22"/>
          <w:szCs w:val="22"/>
        </w:rPr>
        <w:t>l</w:t>
      </w:r>
      <w:r>
        <w:rPr>
          <w:rFonts w:ascii="Palatino Linotype" w:eastAsia="Palatino Linotype" w:hAnsi="Palatino Linotype" w:cs="Palatino Linotype"/>
          <w:sz w:val="22"/>
          <w:szCs w:val="22"/>
        </w:rPr>
        <w:t>d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03"/>
          <w:sz w:val="22"/>
          <w:szCs w:val="22"/>
        </w:rPr>
        <w:t>r</w:t>
      </w:r>
      <w:r>
        <w:rPr>
          <w:rFonts w:ascii="Palatino Linotype" w:eastAsia="Palatino Linotype" w:hAnsi="Palatino Linotype" w:cs="Palatino Linotype"/>
          <w:spacing w:val="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h</w:t>
      </w:r>
      <w:r>
        <w:rPr>
          <w:rFonts w:ascii="Palatino Linotype" w:eastAsia="Palatino Linotype" w:hAnsi="Palatino Linotype" w:cs="Palatino Linotype"/>
          <w:w w:val="111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w w:val="103"/>
          <w:sz w:val="22"/>
          <w:szCs w:val="22"/>
        </w:rPr>
        <w:t>r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sz w:val="22"/>
          <w:szCs w:val="22"/>
        </w:rPr>
        <w:t>d</w:t>
      </w:r>
    </w:p>
    <w:p w14:paraId="68FCF5FD" w14:textId="77777777" w:rsidR="007477AB" w:rsidRDefault="007477AB">
      <w:pPr>
        <w:spacing w:before="2" w:line="180" w:lineRule="exact"/>
        <w:rPr>
          <w:sz w:val="18"/>
          <w:szCs w:val="18"/>
        </w:rPr>
      </w:pPr>
    </w:p>
    <w:p w14:paraId="4B75DDB3" w14:textId="77777777" w:rsidR="007477AB" w:rsidRDefault="007477AB">
      <w:pPr>
        <w:spacing w:line="200" w:lineRule="exact"/>
      </w:pPr>
    </w:p>
    <w:p w14:paraId="03C7005C" w14:textId="77777777" w:rsidR="007477AB" w:rsidRDefault="007477AB">
      <w:pPr>
        <w:spacing w:line="200" w:lineRule="exact"/>
      </w:pPr>
    </w:p>
    <w:p w14:paraId="04658538" w14:textId="77777777" w:rsidR="007477AB" w:rsidRDefault="007477AB">
      <w:pPr>
        <w:spacing w:line="200" w:lineRule="exact"/>
      </w:pPr>
    </w:p>
    <w:p w14:paraId="45B466DF" w14:textId="77777777" w:rsidR="007477AB" w:rsidRDefault="00000000">
      <w:pPr>
        <w:ind w:left="14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Needs to be </w:t>
      </w:r>
      <w:proofErr w:type="gramStart"/>
      <w:r>
        <w:rPr>
          <w:rFonts w:ascii="Arial" w:eastAsia="Arial" w:hAnsi="Arial" w:cs="Arial"/>
          <w:b/>
          <w:sz w:val="24"/>
          <w:szCs w:val="24"/>
        </w:rPr>
        <w:t>low-maintenance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for the librarian</w:t>
      </w:r>
    </w:p>
    <w:p w14:paraId="34DB5553" w14:textId="77777777" w:rsidR="007477AB" w:rsidRDefault="007477AB">
      <w:pPr>
        <w:spacing w:before="1" w:line="280" w:lineRule="exact"/>
        <w:rPr>
          <w:sz w:val="28"/>
          <w:szCs w:val="28"/>
        </w:rPr>
      </w:pPr>
    </w:p>
    <w:p w14:paraId="5D652299" w14:textId="77777777" w:rsidR="007477AB" w:rsidRDefault="00000000">
      <w:pPr>
        <w:ind w:left="1440"/>
        <w:rPr>
          <w:rFonts w:ascii="Palatino Linotype" w:eastAsia="Palatino Linotype" w:hAnsi="Palatino Linotype" w:cs="Palatino Linotype"/>
          <w:sz w:val="24"/>
          <w:szCs w:val="24"/>
        </w:rPr>
      </w:pPr>
      <w:r>
        <w:rPr>
          <w:rFonts w:ascii="Palatino Linotype" w:eastAsia="Palatino Linotype" w:hAnsi="Palatino Linotype" w:cs="Palatino Linotype"/>
          <w:b/>
          <w:color w:val="808080"/>
          <w:sz w:val="24"/>
          <w:szCs w:val="24"/>
        </w:rPr>
        <w:t>Design</w:t>
      </w:r>
      <w:r>
        <w:rPr>
          <w:rFonts w:ascii="Palatino Linotype" w:eastAsia="Palatino Linotype" w:hAnsi="Palatino Linotype" w:cs="Palatino Linotype"/>
          <w:b/>
          <w:color w:val="808080"/>
          <w:spacing w:val="18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w w:val="109"/>
          <w:sz w:val="24"/>
          <w:szCs w:val="24"/>
        </w:rPr>
        <w:t>Requirement</w:t>
      </w:r>
      <w:r>
        <w:rPr>
          <w:rFonts w:ascii="Palatino Linotype" w:eastAsia="Palatino Linotype" w:hAnsi="Palatino Linotype" w:cs="Palatino Linotype"/>
          <w:b/>
          <w:color w:val="808080"/>
          <w:spacing w:val="-3"/>
          <w:w w:val="109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sz w:val="24"/>
          <w:szCs w:val="24"/>
        </w:rPr>
        <w:t>#5</w:t>
      </w:r>
      <w:r>
        <w:rPr>
          <w:rFonts w:ascii="Palatino Linotype" w:eastAsia="Palatino Linotype" w:hAnsi="Palatino Linotype" w:cs="Palatino Linotype"/>
          <w:b/>
          <w:color w:val="808080"/>
          <w:spacing w:val="58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w w:val="90"/>
          <w:sz w:val="24"/>
          <w:szCs w:val="24"/>
        </w:rPr>
        <w:t>(HIGH</w:t>
      </w:r>
      <w:r>
        <w:rPr>
          <w:rFonts w:ascii="Palatino Linotype" w:eastAsia="Palatino Linotype" w:hAnsi="Palatino Linotype" w:cs="Palatino Linotype"/>
          <w:b/>
          <w:color w:val="808080"/>
          <w:spacing w:val="8"/>
          <w:w w:val="90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w w:val="107"/>
          <w:sz w:val="24"/>
          <w:szCs w:val="24"/>
        </w:rPr>
        <w:t>Priority)</w:t>
      </w:r>
    </w:p>
    <w:p w14:paraId="0BED326F" w14:textId="77777777" w:rsidR="007477AB" w:rsidRDefault="00000000">
      <w:pPr>
        <w:spacing w:before="83"/>
        <w:ind w:left="1440" w:right="1637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The</w:t>
      </w:r>
      <w:r>
        <w:rPr>
          <w:rFonts w:ascii="Palatino Linotype" w:eastAsia="Palatino Linotype" w:hAnsi="Palatino Linotype" w:cs="Palatino Linotype"/>
          <w:spacing w:val="1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machine</w:t>
      </w:r>
      <w:r>
        <w:rPr>
          <w:rFonts w:ascii="Palatino Linotype" w:eastAsia="Palatino Linotype" w:hAnsi="Palatino Linotype" w:cs="Palatino Linotype"/>
          <w:spacing w:val="51"/>
          <w:sz w:val="22"/>
          <w:szCs w:val="22"/>
        </w:rPr>
        <w:t xml:space="preserve"> 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>needs  to</w:t>
      </w:r>
      <w:proofErr w:type="gramEnd"/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be</w:t>
      </w:r>
      <w:r>
        <w:rPr>
          <w:rFonts w:ascii="Palatino Linotype" w:eastAsia="Palatino Linotype" w:hAnsi="Palatino Linotype" w:cs="Palatino Linotype"/>
          <w:spacing w:val="3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low</w:t>
      </w:r>
      <w:r>
        <w:rPr>
          <w:rFonts w:ascii="Palatino Linotype" w:eastAsia="Palatino Linotype" w:hAnsi="Palatino Linotype" w:cs="Palatino Linotype"/>
          <w:spacing w:val="-8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4"/>
          <w:sz w:val="22"/>
          <w:szCs w:val="22"/>
        </w:rPr>
        <w:t>m</w:t>
      </w:r>
      <w:r>
        <w:rPr>
          <w:rFonts w:ascii="Palatino Linotype" w:eastAsia="Palatino Linotype" w:hAnsi="Palatino Linotype" w:cs="Palatino Linotype"/>
          <w:w w:val="111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w w:val="86"/>
          <w:sz w:val="22"/>
          <w:szCs w:val="22"/>
        </w:rPr>
        <w:t>i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n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n</w:t>
      </w:r>
      <w:r>
        <w:rPr>
          <w:rFonts w:ascii="Palatino Linotype" w:eastAsia="Palatino Linotype" w:hAnsi="Palatino Linotype" w:cs="Palatino Linotype"/>
          <w:w w:val="111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n</w:t>
      </w:r>
      <w:r>
        <w:rPr>
          <w:rFonts w:ascii="Palatino Linotype" w:eastAsia="Palatino Linotype" w:hAnsi="Palatino Linotype" w:cs="Palatino Linotype"/>
          <w:w w:val="108"/>
          <w:sz w:val="22"/>
          <w:szCs w:val="22"/>
        </w:rPr>
        <w:t>c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spacing w:val="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so</w:t>
      </w:r>
      <w:r>
        <w:rPr>
          <w:rFonts w:ascii="Palatino Linotype" w:eastAsia="Palatino Linotype" w:hAnsi="Palatino Linotype" w:cs="Palatino Linotype"/>
          <w:spacing w:val="2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the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librarian</w:t>
      </w:r>
      <w:r>
        <w:rPr>
          <w:rFonts w:ascii="Palatino Linotype" w:eastAsia="Palatino Linotype" w:hAnsi="Palatino Linotype" w:cs="Palatino Linotype"/>
          <w:spacing w:val="2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can</w:t>
      </w:r>
      <w:r>
        <w:rPr>
          <w:rFonts w:ascii="Palatino Linotype" w:eastAsia="Palatino Linotype" w:hAnsi="Palatino Linotype" w:cs="Palatino Linotype"/>
          <w:spacing w:val="28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easily</w:t>
      </w:r>
      <w:r>
        <w:rPr>
          <w:rFonts w:ascii="Palatino Linotype" w:eastAsia="Palatino Linotype" w:hAnsi="Palatino Linotype" w:cs="Palatino Linotype"/>
          <w:spacing w:val="1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reﬁll</w:t>
      </w:r>
      <w:r>
        <w:rPr>
          <w:rFonts w:ascii="Palatino Linotype" w:eastAsia="Palatino Linotype" w:hAnsi="Palatino Linotype" w:cs="Palatino Linotype"/>
          <w:spacing w:val="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the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1"/>
          <w:sz w:val="22"/>
          <w:szCs w:val="22"/>
        </w:rPr>
        <w:t>p</w:t>
      </w:r>
      <w:r>
        <w:rPr>
          <w:rFonts w:ascii="Palatino Linotype" w:eastAsia="Palatino Linotype" w:hAnsi="Palatino Linotype" w:cs="Palatino Linotype"/>
          <w:w w:val="110"/>
          <w:sz w:val="22"/>
          <w:szCs w:val="22"/>
        </w:rPr>
        <w:t>o</w:t>
      </w:r>
      <w:r>
        <w:rPr>
          <w:rFonts w:ascii="Palatino Linotype" w:eastAsia="Palatino Linotype" w:hAnsi="Palatino Linotype" w:cs="Palatino Linotype"/>
          <w:w w:val="104"/>
          <w:sz w:val="22"/>
          <w:szCs w:val="22"/>
        </w:rPr>
        <w:t>m</w:t>
      </w:r>
      <w:r>
        <w:rPr>
          <w:rFonts w:ascii="Palatino Linotype" w:eastAsia="Palatino Linotype" w:hAnsi="Palatino Linotype" w:cs="Palatino Linotype"/>
          <w:w w:val="96"/>
          <w:sz w:val="22"/>
          <w:szCs w:val="22"/>
        </w:rPr>
        <w:t>-</w:t>
      </w:r>
      <w:r>
        <w:rPr>
          <w:rFonts w:ascii="Palatino Linotype" w:eastAsia="Palatino Linotype" w:hAnsi="Palatino Linotype" w:cs="Palatino Linotype"/>
          <w:w w:val="101"/>
          <w:sz w:val="22"/>
          <w:szCs w:val="22"/>
        </w:rPr>
        <w:t>p</w:t>
      </w:r>
      <w:r>
        <w:rPr>
          <w:rFonts w:ascii="Palatino Linotype" w:eastAsia="Palatino Linotype" w:hAnsi="Palatino Linotype" w:cs="Palatino Linotype"/>
          <w:w w:val="110"/>
          <w:sz w:val="22"/>
          <w:szCs w:val="22"/>
        </w:rPr>
        <w:t>o</w:t>
      </w:r>
      <w:r>
        <w:rPr>
          <w:rFonts w:ascii="Palatino Linotype" w:eastAsia="Palatino Linotype" w:hAnsi="Palatino Linotype" w:cs="Palatino Linotype"/>
          <w:w w:val="104"/>
          <w:sz w:val="22"/>
          <w:szCs w:val="22"/>
        </w:rPr>
        <w:t>m</w:t>
      </w:r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 xml:space="preserve">s </w:t>
      </w:r>
      <w:r>
        <w:rPr>
          <w:rFonts w:ascii="Palatino Linotype" w:eastAsia="Palatino Linotype" w:hAnsi="Palatino Linotype" w:cs="Palatino Linotype"/>
          <w:sz w:val="22"/>
          <w:szCs w:val="22"/>
        </w:rPr>
        <w:t>and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quickly</w:t>
      </w:r>
      <w:r>
        <w:rPr>
          <w:rFonts w:ascii="Palatino Linotype" w:eastAsia="Palatino Linotype" w:hAnsi="Palatino Linotype" w:cs="Palatino Linotype"/>
          <w:spacing w:val="-1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change</w:t>
      </w:r>
      <w:r>
        <w:rPr>
          <w:rFonts w:ascii="Palatino Linotype" w:eastAsia="Palatino Linotype" w:hAnsi="Palatino Linotype" w:cs="Palatino Linotype"/>
          <w:spacing w:val="4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the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69"/>
          <w:sz w:val="22"/>
          <w:szCs w:val="22"/>
        </w:rPr>
        <w:t>“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h</w:t>
      </w:r>
      <w:r>
        <w:rPr>
          <w:rFonts w:ascii="Palatino Linotype" w:eastAsia="Palatino Linotype" w:hAnsi="Palatino Linotype" w:cs="Palatino Linotype"/>
          <w:w w:val="86"/>
          <w:sz w:val="22"/>
          <w:szCs w:val="22"/>
        </w:rPr>
        <w:t>i</w:t>
      </w:r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spacing w:val="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or</w:t>
      </w:r>
      <w:r>
        <w:rPr>
          <w:rFonts w:ascii="Palatino Linotype" w:eastAsia="Palatino Linotype" w:hAnsi="Palatino Linotype" w:cs="Palatino Linotype"/>
          <w:spacing w:val="17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h</w:t>
      </w:r>
      <w:r>
        <w:rPr>
          <w:rFonts w:ascii="Palatino Linotype" w:eastAsia="Palatino Linotype" w:hAnsi="Palatino Linotype" w:cs="Palatino Linotype"/>
          <w:w w:val="111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69"/>
          <w:sz w:val="22"/>
          <w:szCs w:val="22"/>
        </w:rPr>
        <w:t>”</w:t>
      </w:r>
      <w:r>
        <w:rPr>
          <w:rFonts w:ascii="Palatino Linotype" w:eastAsia="Palatino Linotype" w:hAnsi="Palatino Linotype" w:cs="Palatino Linotype"/>
          <w:spacing w:val="2"/>
          <w:sz w:val="22"/>
          <w:szCs w:val="22"/>
        </w:rPr>
        <w:t xml:space="preserve"> 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 xml:space="preserve">question </w:t>
      </w:r>
      <w:r>
        <w:rPr>
          <w:rFonts w:ascii="Palatino Linotype" w:eastAsia="Palatino Linotype" w:hAnsi="Palatino Linotype" w:cs="Palatino Linotype"/>
          <w:spacing w:val="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each</w:t>
      </w:r>
      <w:proofErr w:type="gramEnd"/>
      <w:r>
        <w:rPr>
          <w:rFonts w:ascii="Palatino Linotype" w:eastAsia="Palatino Linotype" w:hAnsi="Palatino Linotype" w:cs="Palatino Linotype"/>
          <w:spacing w:val="46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d</w:t>
      </w:r>
      <w:r>
        <w:rPr>
          <w:rFonts w:ascii="Palatino Linotype" w:eastAsia="Palatino Linotype" w:hAnsi="Palatino Linotype" w:cs="Palatino Linotype"/>
          <w:w w:val="111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w w:val="90"/>
          <w:sz w:val="22"/>
          <w:szCs w:val="22"/>
        </w:rPr>
        <w:t>y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.</w:t>
      </w:r>
    </w:p>
    <w:p w14:paraId="25B4808D" w14:textId="77777777" w:rsidR="007477AB" w:rsidRDefault="007477AB">
      <w:pPr>
        <w:spacing w:before="1" w:line="200" w:lineRule="exact"/>
      </w:pPr>
    </w:p>
    <w:p w14:paraId="18B46BDB" w14:textId="77777777" w:rsidR="007477AB" w:rsidRDefault="00000000">
      <w:pPr>
        <w:ind w:left="1440" w:right="2132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From</w:t>
      </w:r>
      <w:r>
        <w:rPr>
          <w:rFonts w:ascii="Palatino Linotype" w:eastAsia="Palatino Linotype" w:hAnsi="Palatino Linotype" w:cs="Palatino Linotype"/>
          <w:spacing w:val="1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our</w:t>
      </w:r>
      <w:r>
        <w:rPr>
          <w:rFonts w:ascii="Palatino Linotype" w:eastAsia="Palatino Linotype" w:hAnsi="Palatino Linotype" w:cs="Palatino Linotype"/>
          <w:spacing w:val="18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prior</w:t>
      </w:r>
      <w:r>
        <w:rPr>
          <w:rFonts w:ascii="Palatino Linotype" w:eastAsia="Palatino Linotype" w:hAnsi="Palatino Linotype" w:cs="Palatino Linotype"/>
          <w:spacing w:val="1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research</w:t>
      </w:r>
      <w:r>
        <w:rPr>
          <w:rFonts w:ascii="Palatino Linotype" w:eastAsia="Palatino Linotype" w:hAnsi="Palatino Linotype" w:cs="Palatino Linotype"/>
          <w:spacing w:val="2"/>
          <w:w w:val="10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and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talking</w:t>
      </w:r>
      <w:r>
        <w:rPr>
          <w:rFonts w:ascii="Palatino Linotype" w:eastAsia="Palatino Linotype" w:hAnsi="Palatino Linotype" w:cs="Palatino Linotype"/>
          <w:spacing w:val="-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with</w:t>
      </w:r>
      <w:r>
        <w:rPr>
          <w:rFonts w:ascii="Palatino Linotype" w:eastAsia="Palatino Linotype" w:hAnsi="Palatino Linotype" w:cs="Palatino Linotype"/>
          <w:spacing w:val="-7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the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librarian,</w:t>
      </w:r>
      <w:r>
        <w:rPr>
          <w:rFonts w:ascii="Palatino Linotype" w:eastAsia="Palatino Linotype" w:hAnsi="Palatino Linotype" w:cs="Palatino Linotype"/>
          <w:spacing w:val="2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we</w:t>
      </w:r>
      <w:r>
        <w:rPr>
          <w:rFonts w:ascii="Palatino Linotype" w:eastAsia="Palatino Linotype" w:hAnsi="Palatino Linotype" w:cs="Palatino Linotype"/>
          <w:spacing w:val="7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learned</w:t>
      </w:r>
      <w:r>
        <w:rPr>
          <w:rFonts w:ascii="Palatino Linotype" w:eastAsia="Palatino Linotype" w:hAnsi="Palatino Linotype" w:cs="Palatino Linotype"/>
          <w:spacing w:val="5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that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she</w:t>
      </w:r>
      <w:r>
        <w:rPr>
          <w:rFonts w:ascii="Palatino Linotype" w:eastAsia="Palatino Linotype" w:hAnsi="Palatino Linotype" w:cs="Palatino Linotype"/>
          <w:spacing w:val="37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93"/>
          <w:sz w:val="22"/>
          <w:szCs w:val="22"/>
        </w:rPr>
        <w:t>w</w:t>
      </w:r>
      <w:r>
        <w:rPr>
          <w:rFonts w:ascii="Palatino Linotype" w:eastAsia="Palatino Linotype" w:hAnsi="Palatino Linotype" w:cs="Palatino Linotype"/>
          <w:w w:val="111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n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d 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 xml:space="preserve">something </w:t>
      </w:r>
      <w:r>
        <w:rPr>
          <w:rFonts w:ascii="Palatino Linotype" w:eastAsia="Palatino Linotype" w:hAnsi="Palatino Linotype" w:cs="Palatino Linotype"/>
          <w:spacing w:val="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that</w:t>
      </w:r>
      <w:proofErr w:type="gramEnd"/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would</w:t>
      </w:r>
      <w:r>
        <w:rPr>
          <w:rFonts w:ascii="Palatino Linotype" w:eastAsia="Palatino Linotype" w:hAnsi="Palatino Linotype" w:cs="Palatino Linotype"/>
          <w:spacing w:val="-6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be</w:t>
      </w:r>
      <w:r>
        <w:rPr>
          <w:rFonts w:ascii="Palatino Linotype" w:eastAsia="Palatino Linotype" w:hAnsi="Palatino Linotype" w:cs="Palatino Linotype"/>
          <w:spacing w:val="3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quick</w:t>
      </w:r>
      <w:r>
        <w:rPr>
          <w:rFonts w:ascii="Palatino Linotype" w:eastAsia="Palatino Linotype" w:hAnsi="Palatino Linotype" w:cs="Palatino Linotype"/>
          <w:spacing w:val="6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and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simple</w:t>
      </w:r>
      <w:r>
        <w:rPr>
          <w:rFonts w:ascii="Palatino Linotype" w:eastAsia="Palatino Linotype" w:hAnsi="Palatino Linotype" w:cs="Palatino Linotype"/>
          <w:spacing w:val="2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for</w:t>
      </w:r>
      <w:r>
        <w:rPr>
          <w:rFonts w:ascii="Palatino Linotype" w:eastAsia="Palatino Linotype" w:hAnsi="Palatino Linotype" w:cs="Palatino Linotype"/>
          <w:spacing w:val="17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her</w:t>
      </w:r>
      <w:r>
        <w:rPr>
          <w:rFonts w:ascii="Palatino Linotype" w:eastAsia="Palatino Linotype" w:hAnsi="Palatino Linotype" w:cs="Palatino Linotype"/>
          <w:spacing w:val="2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to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manage. </w:t>
      </w:r>
      <w:r>
        <w:rPr>
          <w:rFonts w:ascii="Palatino Linotype" w:eastAsia="Palatino Linotype" w:hAnsi="Palatino Linotype" w:cs="Palatino Linotype"/>
          <w:spacing w:val="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Since</w:t>
      </w:r>
      <w:r>
        <w:rPr>
          <w:rFonts w:ascii="Palatino Linotype" w:eastAsia="Palatino Linotype" w:hAnsi="Palatino Linotype" w:cs="Palatino Linotype"/>
          <w:spacing w:val="3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she</w:t>
      </w:r>
      <w:r>
        <w:rPr>
          <w:rFonts w:ascii="Palatino Linotype" w:eastAsia="Palatino Linotype" w:hAnsi="Palatino Linotype" w:cs="Palatino Linotype"/>
          <w:spacing w:val="37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plans</w:t>
      </w:r>
      <w:r>
        <w:rPr>
          <w:rFonts w:ascii="Palatino Linotype" w:eastAsia="Palatino Linotype" w:hAnsi="Palatino Linotype" w:cs="Palatino Linotype"/>
          <w:spacing w:val="2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to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1"/>
          <w:sz w:val="22"/>
          <w:szCs w:val="22"/>
        </w:rPr>
        <w:t>u</w:t>
      </w:r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</w:p>
    <w:p w14:paraId="5C9A60BC" w14:textId="77777777" w:rsidR="007477AB" w:rsidRDefault="00000000">
      <w:pPr>
        <w:ind w:left="1440" w:right="1533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pom-poms</w:t>
      </w:r>
      <w:r>
        <w:rPr>
          <w:rFonts w:ascii="Palatino Linotype" w:eastAsia="Palatino Linotype" w:hAnsi="Palatino Linotype" w:cs="Palatino Linotype"/>
          <w:spacing w:val="5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for</w:t>
      </w:r>
      <w:r>
        <w:rPr>
          <w:rFonts w:ascii="Palatino Linotype" w:eastAsia="Palatino Linotype" w:hAnsi="Palatino Linotype" w:cs="Palatino Linotype"/>
          <w:spacing w:val="17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voting</w:t>
      </w:r>
      <w:r>
        <w:rPr>
          <w:rFonts w:ascii="Palatino Linotype" w:eastAsia="Palatino Linotype" w:hAnsi="Palatino Linotype" w:cs="Palatino Linotype"/>
          <w:spacing w:val="-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and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>change</w:t>
      </w:r>
      <w:proofErr w:type="gramEnd"/>
      <w:r>
        <w:rPr>
          <w:rFonts w:ascii="Palatino Linotype" w:eastAsia="Palatino Linotype" w:hAnsi="Palatino Linotype" w:cs="Palatino Linotype"/>
          <w:spacing w:val="4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the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 xml:space="preserve">question </w:t>
      </w:r>
      <w:r>
        <w:rPr>
          <w:rFonts w:ascii="Palatino Linotype" w:eastAsia="Palatino Linotype" w:hAnsi="Palatino Linotype" w:cs="Palatino Linotype"/>
          <w:spacing w:val="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every</w:t>
      </w:r>
      <w:proofErr w:type="gramEnd"/>
      <w:r>
        <w:rPr>
          <w:rFonts w:ascii="Palatino Linotype" w:eastAsia="Palatino Linotype" w:hAnsi="Palatino Linotype" w:cs="Palatino Linotype"/>
          <w:spacing w:val="1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day,</w:t>
      </w:r>
      <w:r>
        <w:rPr>
          <w:rFonts w:ascii="Palatino Linotype" w:eastAsia="Palatino Linotype" w:hAnsi="Palatino Linotype" w:cs="Palatino Linotype"/>
          <w:spacing w:val="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the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machine</w:t>
      </w:r>
      <w:r>
        <w:rPr>
          <w:rFonts w:ascii="Palatino Linotype" w:eastAsia="Palatino Linotype" w:hAnsi="Palatino Linotype" w:cs="Palatino Linotype"/>
          <w:spacing w:val="51"/>
          <w:sz w:val="22"/>
          <w:szCs w:val="22"/>
        </w:rPr>
        <w:t xml:space="preserve"> 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>needs  to</w:t>
      </w:r>
      <w:proofErr w:type="gramEnd"/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be</w:t>
      </w:r>
      <w:r>
        <w:rPr>
          <w:rFonts w:ascii="Palatino Linotype" w:eastAsia="Palatino Linotype" w:hAnsi="Palatino Linotype" w:cs="Palatino Linotype"/>
          <w:spacing w:val="3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easy</w:t>
      </w:r>
      <w:r>
        <w:rPr>
          <w:rFonts w:ascii="Palatino Linotype" w:eastAsia="Palatino Linotype" w:hAnsi="Palatino Linotype" w:cs="Palatino Linotype"/>
          <w:spacing w:val="3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110"/>
          <w:sz w:val="22"/>
          <w:szCs w:val="22"/>
        </w:rPr>
        <w:t xml:space="preserve">o </w:t>
      </w:r>
      <w:r>
        <w:rPr>
          <w:rFonts w:ascii="Palatino Linotype" w:eastAsia="Palatino Linotype" w:hAnsi="Palatino Linotype" w:cs="Palatino Linotype"/>
          <w:sz w:val="22"/>
          <w:szCs w:val="22"/>
        </w:rPr>
        <w:t>reﬁll</w:t>
      </w:r>
      <w:r>
        <w:rPr>
          <w:rFonts w:ascii="Palatino Linotype" w:eastAsia="Palatino Linotype" w:hAnsi="Palatino Linotype" w:cs="Palatino Linotype"/>
          <w:spacing w:val="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and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1"/>
          <w:sz w:val="22"/>
          <w:szCs w:val="22"/>
        </w:rPr>
        <w:t>up</w:t>
      </w:r>
      <w:r>
        <w:rPr>
          <w:rFonts w:ascii="Palatino Linotype" w:eastAsia="Palatino Linotype" w:hAnsi="Palatino Linotype" w:cs="Palatino Linotype"/>
          <w:sz w:val="22"/>
          <w:szCs w:val="22"/>
        </w:rPr>
        <w:t>d</w:t>
      </w:r>
      <w:r>
        <w:rPr>
          <w:rFonts w:ascii="Palatino Linotype" w:eastAsia="Palatino Linotype" w:hAnsi="Palatino Linotype" w:cs="Palatino Linotype"/>
          <w:w w:val="111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.</w:t>
      </w:r>
    </w:p>
    <w:p w14:paraId="297E04A2" w14:textId="77777777" w:rsidR="007477AB" w:rsidRDefault="007477AB">
      <w:pPr>
        <w:spacing w:before="1" w:line="200" w:lineRule="exact"/>
      </w:pPr>
    </w:p>
    <w:p w14:paraId="628489C0" w14:textId="77777777" w:rsidR="007477AB" w:rsidRDefault="00000000">
      <w:pPr>
        <w:ind w:left="1440"/>
        <w:rPr>
          <w:rFonts w:ascii="Palatino Linotype" w:eastAsia="Palatino Linotype" w:hAnsi="Palatino Linotype" w:cs="Palatino Linotype"/>
          <w:sz w:val="22"/>
          <w:szCs w:val="22"/>
        </w:rPr>
        <w:sectPr w:rsidR="007477AB">
          <w:pgSz w:w="12240" w:h="15840"/>
          <w:pgMar w:top="1460" w:right="0" w:bottom="280" w:left="0" w:header="0" w:footer="1211" w:gutter="0"/>
          <w:cols w:space="720"/>
        </w:sectPr>
      </w:pPr>
      <w:r>
        <w:rPr>
          <w:rFonts w:ascii="Palatino Linotype" w:eastAsia="Palatino Linotype" w:hAnsi="Palatino Linotype" w:cs="Palatino Linotype"/>
          <w:sz w:val="22"/>
          <w:szCs w:val="22"/>
        </w:rPr>
        <w:t>No</w:t>
      </w:r>
      <w:r>
        <w:rPr>
          <w:rFonts w:ascii="Palatino Linotype" w:eastAsia="Palatino Linotype" w:hAnsi="Palatino Linotype" w:cs="Palatino Linotype"/>
          <w:spacing w:val="-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111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w w:val="94"/>
          <w:sz w:val="22"/>
          <w:szCs w:val="22"/>
        </w:rPr>
        <w:t>k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h</w:t>
      </w:r>
      <w:r>
        <w:rPr>
          <w:rFonts w:ascii="Palatino Linotype" w:eastAsia="Palatino Linotype" w:hAnsi="Palatino Linotype" w:cs="Palatino Linotype"/>
          <w:w w:val="110"/>
          <w:sz w:val="22"/>
          <w:szCs w:val="22"/>
        </w:rPr>
        <w:t>o</w:t>
      </w:r>
      <w:r>
        <w:rPr>
          <w:rFonts w:ascii="Palatino Linotype" w:eastAsia="Palatino Linotype" w:hAnsi="Palatino Linotype" w:cs="Palatino Linotype"/>
          <w:w w:val="86"/>
          <w:sz w:val="22"/>
          <w:szCs w:val="22"/>
        </w:rPr>
        <w:t>l</w:t>
      </w:r>
      <w:r>
        <w:rPr>
          <w:rFonts w:ascii="Palatino Linotype" w:eastAsia="Palatino Linotype" w:hAnsi="Palatino Linotype" w:cs="Palatino Linotype"/>
          <w:sz w:val="22"/>
          <w:szCs w:val="22"/>
        </w:rPr>
        <w:t>d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03"/>
          <w:sz w:val="22"/>
          <w:szCs w:val="22"/>
        </w:rPr>
        <w:t>r</w:t>
      </w:r>
      <w:r>
        <w:rPr>
          <w:rFonts w:ascii="Palatino Linotype" w:eastAsia="Palatino Linotype" w:hAnsi="Palatino Linotype" w:cs="Palatino Linotype"/>
          <w:spacing w:val="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h</w:t>
      </w:r>
      <w:r>
        <w:rPr>
          <w:rFonts w:ascii="Palatino Linotype" w:eastAsia="Palatino Linotype" w:hAnsi="Palatino Linotype" w:cs="Palatino Linotype"/>
          <w:w w:val="111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w w:val="103"/>
          <w:sz w:val="22"/>
          <w:szCs w:val="22"/>
        </w:rPr>
        <w:t>r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sz w:val="22"/>
          <w:szCs w:val="22"/>
        </w:rPr>
        <w:t>d</w:t>
      </w:r>
    </w:p>
    <w:p w14:paraId="11A56EDB" w14:textId="77777777" w:rsidR="007477AB" w:rsidRDefault="007477AB">
      <w:pPr>
        <w:spacing w:before="4" w:line="160" w:lineRule="exact"/>
        <w:rPr>
          <w:sz w:val="16"/>
          <w:szCs w:val="16"/>
        </w:rPr>
      </w:pPr>
    </w:p>
    <w:p w14:paraId="129A94D0" w14:textId="77777777" w:rsidR="007477AB" w:rsidRDefault="007477AB">
      <w:pPr>
        <w:spacing w:line="200" w:lineRule="exact"/>
      </w:pPr>
    </w:p>
    <w:p w14:paraId="4F4BAD74" w14:textId="77777777" w:rsidR="007477AB" w:rsidRDefault="007477AB">
      <w:pPr>
        <w:spacing w:line="200" w:lineRule="exact"/>
      </w:pPr>
    </w:p>
    <w:p w14:paraId="254A1655" w14:textId="77777777" w:rsidR="007477AB" w:rsidRDefault="007477AB">
      <w:pPr>
        <w:spacing w:line="200" w:lineRule="exact"/>
      </w:pPr>
    </w:p>
    <w:p w14:paraId="26477088" w14:textId="77777777" w:rsidR="007477AB" w:rsidRDefault="007477AB">
      <w:pPr>
        <w:spacing w:line="200" w:lineRule="exact"/>
      </w:pPr>
    </w:p>
    <w:p w14:paraId="1DB4C6FB" w14:textId="77777777" w:rsidR="007477AB" w:rsidRDefault="007477AB">
      <w:pPr>
        <w:spacing w:line="200" w:lineRule="exact"/>
      </w:pPr>
    </w:p>
    <w:p w14:paraId="3B426027" w14:textId="77777777" w:rsidR="007477AB" w:rsidRDefault="007477AB">
      <w:pPr>
        <w:spacing w:line="200" w:lineRule="exact"/>
      </w:pPr>
    </w:p>
    <w:p w14:paraId="7C6F9141" w14:textId="77777777" w:rsidR="007477AB" w:rsidRDefault="007477AB">
      <w:pPr>
        <w:spacing w:line="200" w:lineRule="exact"/>
      </w:pPr>
    </w:p>
    <w:p w14:paraId="5F2469B1" w14:textId="77777777" w:rsidR="007477AB" w:rsidRDefault="00000000">
      <w:pPr>
        <w:spacing w:before="29"/>
        <w:ind w:left="14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Needs to hold ~300 pom poms</w:t>
      </w:r>
    </w:p>
    <w:p w14:paraId="12F7878A" w14:textId="77777777" w:rsidR="007477AB" w:rsidRDefault="007477AB">
      <w:pPr>
        <w:spacing w:before="1" w:line="280" w:lineRule="exact"/>
        <w:rPr>
          <w:sz w:val="28"/>
          <w:szCs w:val="28"/>
        </w:rPr>
      </w:pPr>
    </w:p>
    <w:p w14:paraId="3D17839D" w14:textId="77777777" w:rsidR="007477AB" w:rsidRDefault="00000000">
      <w:pPr>
        <w:ind w:left="1440"/>
        <w:rPr>
          <w:rFonts w:ascii="Palatino Linotype" w:eastAsia="Palatino Linotype" w:hAnsi="Palatino Linotype" w:cs="Palatino Linotype"/>
          <w:sz w:val="24"/>
          <w:szCs w:val="24"/>
        </w:rPr>
      </w:pPr>
      <w:r>
        <w:rPr>
          <w:rFonts w:ascii="Palatino Linotype" w:eastAsia="Palatino Linotype" w:hAnsi="Palatino Linotype" w:cs="Palatino Linotype"/>
          <w:b/>
          <w:color w:val="808080"/>
          <w:sz w:val="24"/>
          <w:szCs w:val="24"/>
        </w:rPr>
        <w:t>Design</w:t>
      </w:r>
      <w:r>
        <w:rPr>
          <w:rFonts w:ascii="Palatino Linotype" w:eastAsia="Palatino Linotype" w:hAnsi="Palatino Linotype" w:cs="Palatino Linotype"/>
          <w:b/>
          <w:color w:val="808080"/>
          <w:spacing w:val="18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w w:val="109"/>
          <w:sz w:val="24"/>
          <w:szCs w:val="24"/>
        </w:rPr>
        <w:t>Requirement</w:t>
      </w:r>
      <w:r>
        <w:rPr>
          <w:rFonts w:ascii="Palatino Linotype" w:eastAsia="Palatino Linotype" w:hAnsi="Palatino Linotype" w:cs="Palatino Linotype"/>
          <w:b/>
          <w:color w:val="808080"/>
          <w:spacing w:val="-3"/>
          <w:w w:val="109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sz w:val="24"/>
          <w:szCs w:val="24"/>
        </w:rPr>
        <w:t>#6</w:t>
      </w:r>
      <w:r>
        <w:rPr>
          <w:rFonts w:ascii="Palatino Linotype" w:eastAsia="Palatino Linotype" w:hAnsi="Palatino Linotype" w:cs="Palatino Linotype"/>
          <w:b/>
          <w:color w:val="808080"/>
          <w:spacing w:val="58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w w:val="96"/>
          <w:sz w:val="24"/>
          <w:szCs w:val="24"/>
        </w:rPr>
        <w:t>(LOW</w:t>
      </w:r>
      <w:r>
        <w:rPr>
          <w:rFonts w:ascii="Palatino Linotype" w:eastAsia="Palatino Linotype" w:hAnsi="Palatino Linotype" w:cs="Palatino Linotype"/>
          <w:b/>
          <w:color w:val="808080"/>
          <w:spacing w:val="4"/>
          <w:w w:val="96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w w:val="107"/>
          <w:sz w:val="24"/>
          <w:szCs w:val="24"/>
        </w:rPr>
        <w:t>Priority)</w:t>
      </w:r>
    </w:p>
    <w:p w14:paraId="4A20E6A4" w14:textId="77777777" w:rsidR="007477AB" w:rsidRDefault="00000000">
      <w:pPr>
        <w:spacing w:before="83"/>
        <w:ind w:left="1440" w:right="1682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The</w:t>
      </w:r>
      <w:r>
        <w:rPr>
          <w:rFonts w:ascii="Palatino Linotype" w:eastAsia="Palatino Linotype" w:hAnsi="Palatino Linotype" w:cs="Palatino Linotype"/>
          <w:spacing w:val="1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machine</w:t>
      </w:r>
      <w:r>
        <w:rPr>
          <w:rFonts w:ascii="Palatino Linotype" w:eastAsia="Palatino Linotype" w:hAnsi="Palatino Linotype" w:cs="Palatino Linotype"/>
          <w:spacing w:val="51"/>
          <w:sz w:val="22"/>
          <w:szCs w:val="22"/>
        </w:rPr>
        <w:t xml:space="preserve"> 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>needs  to</w:t>
      </w:r>
      <w:proofErr w:type="gramEnd"/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be</w:t>
      </w:r>
      <w:r>
        <w:rPr>
          <w:rFonts w:ascii="Palatino Linotype" w:eastAsia="Palatino Linotype" w:hAnsi="Palatino Linotype" w:cs="Palatino Linotype"/>
          <w:spacing w:val="3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able</w:t>
      </w:r>
      <w:r>
        <w:rPr>
          <w:rFonts w:ascii="Palatino Linotype" w:eastAsia="Palatino Linotype" w:hAnsi="Palatino Linotype" w:cs="Palatino Linotype"/>
          <w:spacing w:val="3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to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hold</w:t>
      </w:r>
      <w:r>
        <w:rPr>
          <w:rFonts w:ascii="Palatino Linotype" w:eastAsia="Palatino Linotype" w:hAnsi="Palatino Linotype" w:cs="Palatino Linotype"/>
          <w:spacing w:val="1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about</w:t>
      </w:r>
      <w:r>
        <w:rPr>
          <w:rFonts w:ascii="Palatino Linotype" w:eastAsia="Palatino Linotype" w:hAnsi="Palatino Linotype" w:cs="Palatino Linotype"/>
          <w:spacing w:val="46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300</w:t>
      </w:r>
      <w:r>
        <w:rPr>
          <w:rFonts w:ascii="Palatino Linotype" w:eastAsia="Palatino Linotype" w:hAnsi="Palatino Linotype" w:cs="Palatino Linotype"/>
          <w:spacing w:val="48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pom-poms</w:t>
      </w:r>
      <w:r>
        <w:rPr>
          <w:rFonts w:ascii="Palatino Linotype" w:eastAsia="Palatino Linotype" w:hAnsi="Palatino Linotype" w:cs="Palatino Linotype"/>
          <w:spacing w:val="5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so</w:t>
      </w:r>
      <w:r>
        <w:rPr>
          <w:rFonts w:ascii="Palatino Linotype" w:eastAsia="Palatino Linotype" w:hAnsi="Palatino Linotype" w:cs="Palatino Linotype"/>
          <w:spacing w:val="2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there</w:t>
      </w:r>
      <w:r>
        <w:rPr>
          <w:rFonts w:ascii="Palatino Linotype" w:eastAsia="Palatino Linotype" w:hAnsi="Palatino Linotype" w:cs="Palatino Linotype"/>
          <w:spacing w:val="5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is</w:t>
      </w:r>
      <w:r>
        <w:rPr>
          <w:rFonts w:ascii="Palatino Linotype" w:eastAsia="Palatino Linotype" w:hAnsi="Palatino Linotype" w:cs="Palatino Linotype"/>
          <w:spacing w:val="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enough</w:t>
      </w:r>
      <w:r>
        <w:rPr>
          <w:rFonts w:ascii="Palatino Linotype" w:eastAsia="Palatino Linotype" w:hAnsi="Palatino Linotype" w:cs="Palatino Linotype"/>
          <w:spacing w:val="4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space</w:t>
      </w:r>
      <w:r>
        <w:rPr>
          <w:rFonts w:ascii="Palatino Linotype" w:eastAsia="Palatino Linotype" w:hAnsi="Palatino Linotype" w:cs="Palatino Linotype"/>
          <w:spacing w:val="5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1"/>
          <w:sz w:val="22"/>
          <w:szCs w:val="22"/>
        </w:rPr>
        <w:t>f</w:t>
      </w:r>
      <w:r>
        <w:rPr>
          <w:rFonts w:ascii="Palatino Linotype" w:eastAsia="Palatino Linotype" w:hAnsi="Palatino Linotype" w:cs="Palatino Linotype"/>
          <w:w w:val="110"/>
          <w:sz w:val="22"/>
          <w:szCs w:val="22"/>
        </w:rPr>
        <w:t>o</w:t>
      </w:r>
      <w:r>
        <w:rPr>
          <w:rFonts w:ascii="Palatino Linotype" w:eastAsia="Palatino Linotype" w:hAnsi="Palatino Linotype" w:cs="Palatino Linotype"/>
          <w:w w:val="103"/>
          <w:sz w:val="22"/>
          <w:szCs w:val="22"/>
        </w:rPr>
        <w:t xml:space="preserve">r </w:t>
      </w:r>
      <w:r>
        <w:rPr>
          <w:rFonts w:ascii="Palatino Linotype" w:eastAsia="Palatino Linotype" w:hAnsi="Palatino Linotype" w:cs="Palatino Linotype"/>
          <w:sz w:val="22"/>
          <w:szCs w:val="22"/>
        </w:rPr>
        <w:t>many</w:t>
      </w:r>
      <w:r>
        <w:rPr>
          <w:rFonts w:ascii="Palatino Linotype" w:eastAsia="Palatino Linotype" w:hAnsi="Palatino Linotype" w:cs="Palatino Linotype"/>
          <w:spacing w:val="16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kids</w:t>
      </w:r>
      <w:r>
        <w:rPr>
          <w:rFonts w:ascii="Palatino Linotype" w:eastAsia="Palatino Linotype" w:hAnsi="Palatino Linotype" w:cs="Palatino Linotype"/>
          <w:spacing w:val="-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to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88"/>
          <w:sz w:val="22"/>
          <w:szCs w:val="22"/>
        </w:rPr>
        <w:t>v</w:t>
      </w:r>
      <w:r>
        <w:rPr>
          <w:rFonts w:ascii="Palatino Linotype" w:eastAsia="Palatino Linotype" w:hAnsi="Palatino Linotype" w:cs="Palatino Linotype"/>
          <w:w w:val="110"/>
          <w:sz w:val="22"/>
          <w:szCs w:val="22"/>
        </w:rPr>
        <w:t>o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.</w:t>
      </w:r>
    </w:p>
    <w:p w14:paraId="6B3CFBCA" w14:textId="77777777" w:rsidR="007477AB" w:rsidRDefault="007477AB">
      <w:pPr>
        <w:spacing w:before="1" w:line="200" w:lineRule="exact"/>
      </w:pPr>
    </w:p>
    <w:p w14:paraId="1D9468E6" w14:textId="77777777" w:rsidR="007477AB" w:rsidRDefault="00000000">
      <w:pPr>
        <w:ind w:left="1440" w:right="1628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From</w:t>
      </w:r>
      <w:r>
        <w:rPr>
          <w:rFonts w:ascii="Palatino Linotype" w:eastAsia="Palatino Linotype" w:hAnsi="Palatino Linotype" w:cs="Palatino Linotype"/>
          <w:spacing w:val="1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our</w:t>
      </w:r>
      <w:r>
        <w:rPr>
          <w:rFonts w:ascii="Palatino Linotype" w:eastAsia="Palatino Linotype" w:hAnsi="Palatino Linotype" w:cs="Palatino Linotype"/>
          <w:spacing w:val="18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prior</w:t>
      </w:r>
      <w:r>
        <w:rPr>
          <w:rFonts w:ascii="Palatino Linotype" w:eastAsia="Palatino Linotype" w:hAnsi="Palatino Linotype" w:cs="Palatino Linotype"/>
          <w:spacing w:val="1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research,</w:t>
      </w:r>
      <w:r>
        <w:rPr>
          <w:rFonts w:ascii="Palatino Linotype" w:eastAsia="Palatino Linotype" w:hAnsi="Palatino Linotype" w:cs="Palatino Linotype"/>
          <w:spacing w:val="-1"/>
          <w:w w:val="10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we</w:t>
      </w:r>
      <w:r>
        <w:rPr>
          <w:rFonts w:ascii="Palatino Linotype" w:eastAsia="Palatino Linotype" w:hAnsi="Palatino Linotype" w:cs="Palatino Linotype"/>
          <w:spacing w:val="7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86"/>
          <w:sz w:val="22"/>
          <w:szCs w:val="22"/>
        </w:rPr>
        <w:t>i</w:t>
      </w:r>
      <w:r>
        <w:rPr>
          <w:rFonts w:ascii="Palatino Linotype" w:eastAsia="Palatino Linotype" w:hAnsi="Palatino Linotype" w:cs="Palatino Linotype"/>
          <w:w w:val="104"/>
          <w:sz w:val="22"/>
          <w:szCs w:val="22"/>
        </w:rPr>
        <w:t>m</w:t>
      </w:r>
      <w:r>
        <w:rPr>
          <w:rFonts w:ascii="Palatino Linotype" w:eastAsia="Palatino Linotype" w:hAnsi="Palatino Linotype" w:cs="Palatino Linotype"/>
          <w:w w:val="111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sz w:val="22"/>
          <w:szCs w:val="22"/>
        </w:rPr>
        <w:t>d</w:t>
      </w:r>
      <w:r>
        <w:rPr>
          <w:rFonts w:ascii="Palatino Linotype" w:eastAsia="Palatino Linotype" w:hAnsi="Palatino Linotype" w:cs="Palatino Linotype"/>
          <w:spacing w:val="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that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spacing w:val="1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lot</w:t>
      </w:r>
      <w:r>
        <w:rPr>
          <w:rFonts w:ascii="Palatino Linotype" w:eastAsia="Palatino Linotype" w:hAnsi="Palatino Linotype" w:cs="Palatino Linotype"/>
          <w:spacing w:val="1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of</w:t>
      </w:r>
      <w:r>
        <w:rPr>
          <w:rFonts w:ascii="Palatino Linotype" w:eastAsia="Palatino Linotype" w:hAnsi="Palatino Linotype" w:cs="Palatino Linotype"/>
          <w:spacing w:val="1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kids</w:t>
      </w:r>
      <w:r>
        <w:rPr>
          <w:rFonts w:ascii="Palatino Linotype" w:eastAsia="Palatino Linotype" w:hAnsi="Palatino Linotype" w:cs="Palatino Linotype"/>
          <w:spacing w:val="-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in</w:t>
      </w:r>
      <w:r>
        <w:rPr>
          <w:rFonts w:ascii="Palatino Linotype" w:eastAsia="Palatino Linotype" w:hAnsi="Palatino Linotype" w:cs="Palatino Linotype"/>
          <w:spacing w:val="-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the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library</w:t>
      </w:r>
      <w:r>
        <w:rPr>
          <w:rFonts w:ascii="Palatino Linotype" w:eastAsia="Palatino Linotype" w:hAnsi="Palatino Linotype" w:cs="Palatino Linotype"/>
          <w:spacing w:val="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might</w:t>
      </w:r>
      <w:r>
        <w:rPr>
          <w:rFonts w:ascii="Palatino Linotype" w:eastAsia="Palatino Linotype" w:hAnsi="Palatino Linotype" w:cs="Palatino Linotype"/>
          <w:spacing w:val="1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want</w:t>
      </w:r>
      <w:r>
        <w:rPr>
          <w:rFonts w:ascii="Palatino Linotype" w:eastAsia="Palatino Linotype" w:hAnsi="Palatino Linotype" w:cs="Palatino Linotype"/>
          <w:spacing w:val="1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to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88"/>
          <w:sz w:val="22"/>
          <w:szCs w:val="22"/>
        </w:rPr>
        <w:t>v</w:t>
      </w:r>
      <w:r>
        <w:rPr>
          <w:rFonts w:ascii="Palatino Linotype" w:eastAsia="Palatino Linotype" w:hAnsi="Palatino Linotype" w:cs="Palatino Linotype"/>
          <w:w w:val="110"/>
          <w:sz w:val="22"/>
          <w:szCs w:val="22"/>
        </w:rPr>
        <w:t>o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 xml:space="preserve">e </w:t>
      </w:r>
      <w:r>
        <w:rPr>
          <w:rFonts w:ascii="Palatino Linotype" w:eastAsia="Palatino Linotype" w:hAnsi="Palatino Linotype" w:cs="Palatino Linotype"/>
          <w:sz w:val="22"/>
          <w:szCs w:val="22"/>
        </w:rPr>
        <w:t>throughout</w:t>
      </w:r>
      <w:r>
        <w:rPr>
          <w:rFonts w:ascii="Palatino Linotype" w:eastAsia="Palatino Linotype" w:hAnsi="Palatino Linotype" w:cs="Palatino Linotype"/>
          <w:spacing w:val="5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the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day,</w:t>
      </w:r>
      <w:r>
        <w:rPr>
          <w:rFonts w:ascii="Palatino Linotype" w:eastAsia="Palatino Linotype" w:hAnsi="Palatino Linotype" w:cs="Palatino Linotype"/>
          <w:spacing w:val="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so</w:t>
      </w:r>
      <w:r>
        <w:rPr>
          <w:rFonts w:ascii="Palatino Linotype" w:eastAsia="Palatino Linotype" w:hAnsi="Palatino Linotype" w:cs="Palatino Linotype"/>
          <w:spacing w:val="2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the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machine</w:t>
      </w:r>
      <w:r>
        <w:rPr>
          <w:rFonts w:ascii="Palatino Linotype" w:eastAsia="Palatino Linotype" w:hAnsi="Palatino Linotype" w:cs="Palatino Linotype"/>
          <w:spacing w:val="51"/>
          <w:sz w:val="22"/>
          <w:szCs w:val="22"/>
        </w:rPr>
        <w:t xml:space="preserve"> 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>needs  to</w:t>
      </w:r>
      <w:proofErr w:type="gramEnd"/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hold</w:t>
      </w:r>
      <w:r>
        <w:rPr>
          <w:rFonts w:ascii="Palatino Linotype" w:eastAsia="Palatino Linotype" w:hAnsi="Palatino Linotype" w:cs="Palatino Linotype"/>
          <w:spacing w:val="1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around</w:t>
      </w:r>
      <w:r>
        <w:rPr>
          <w:rFonts w:ascii="Palatino Linotype" w:eastAsia="Palatino Linotype" w:hAnsi="Palatino Linotype" w:cs="Palatino Linotype"/>
          <w:spacing w:val="36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300</w:t>
      </w:r>
      <w:r>
        <w:rPr>
          <w:rFonts w:ascii="Palatino Linotype" w:eastAsia="Palatino Linotype" w:hAnsi="Palatino Linotype" w:cs="Palatino Linotype"/>
          <w:spacing w:val="48"/>
          <w:sz w:val="22"/>
          <w:szCs w:val="22"/>
        </w:rPr>
        <w:t xml:space="preserve"> 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>pom-poms</w:t>
      </w:r>
      <w:proofErr w:type="gramEnd"/>
      <w:r>
        <w:rPr>
          <w:rFonts w:ascii="Palatino Linotype" w:eastAsia="Palatino Linotype" w:hAnsi="Palatino Linotype" w:cs="Palatino Linotype"/>
          <w:spacing w:val="5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so</w:t>
      </w:r>
      <w:r>
        <w:rPr>
          <w:rFonts w:ascii="Palatino Linotype" w:eastAsia="Palatino Linotype" w:hAnsi="Palatino Linotype" w:cs="Palatino Linotype"/>
          <w:spacing w:val="2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it</w:t>
      </w:r>
      <w:r>
        <w:rPr>
          <w:rFonts w:ascii="Palatino Linotype" w:eastAsia="Palatino Linotype" w:hAnsi="Palatino Linotype" w:cs="Palatino Linotype"/>
          <w:spacing w:val="-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d</w:t>
      </w:r>
      <w:r>
        <w:rPr>
          <w:rFonts w:ascii="Palatino Linotype" w:eastAsia="Palatino Linotype" w:hAnsi="Palatino Linotype" w:cs="Palatino Linotype"/>
          <w:w w:val="110"/>
          <w:sz w:val="22"/>
          <w:szCs w:val="22"/>
        </w:rPr>
        <w:t>o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n</w:t>
      </w:r>
      <w:r>
        <w:rPr>
          <w:rFonts w:ascii="Palatino Linotype" w:eastAsia="Palatino Linotype" w:hAnsi="Palatino Linotype" w:cs="Palatino Linotype"/>
          <w:w w:val="61"/>
          <w:sz w:val="22"/>
          <w:szCs w:val="22"/>
        </w:rPr>
        <w:t>’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spacing w:val="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ﬁll up</w:t>
      </w:r>
      <w:r>
        <w:rPr>
          <w:rFonts w:ascii="Palatino Linotype" w:eastAsia="Palatino Linotype" w:hAnsi="Palatino Linotype" w:cs="Palatino Linotype"/>
          <w:spacing w:val="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too</w:t>
      </w:r>
      <w:r>
        <w:rPr>
          <w:rFonts w:ascii="Palatino Linotype" w:eastAsia="Palatino Linotype" w:hAnsi="Palatino Linotype" w:cs="Palatino Linotype"/>
          <w:spacing w:val="3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quickly.</w:t>
      </w:r>
    </w:p>
    <w:p w14:paraId="61890469" w14:textId="77777777" w:rsidR="007477AB" w:rsidRDefault="007477AB">
      <w:pPr>
        <w:spacing w:before="1" w:line="200" w:lineRule="exact"/>
      </w:pPr>
    </w:p>
    <w:p w14:paraId="607B2D93" w14:textId="77777777" w:rsidR="007477AB" w:rsidRDefault="00000000">
      <w:pPr>
        <w:ind w:left="1440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No</w:t>
      </w:r>
      <w:r>
        <w:rPr>
          <w:rFonts w:ascii="Palatino Linotype" w:eastAsia="Palatino Linotype" w:hAnsi="Palatino Linotype" w:cs="Palatino Linotype"/>
          <w:spacing w:val="-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111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w w:val="94"/>
          <w:sz w:val="22"/>
          <w:szCs w:val="22"/>
        </w:rPr>
        <w:t>k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h</w:t>
      </w:r>
      <w:r>
        <w:rPr>
          <w:rFonts w:ascii="Palatino Linotype" w:eastAsia="Palatino Linotype" w:hAnsi="Palatino Linotype" w:cs="Palatino Linotype"/>
          <w:w w:val="110"/>
          <w:sz w:val="22"/>
          <w:szCs w:val="22"/>
        </w:rPr>
        <w:t>o</w:t>
      </w:r>
      <w:r>
        <w:rPr>
          <w:rFonts w:ascii="Palatino Linotype" w:eastAsia="Palatino Linotype" w:hAnsi="Palatino Linotype" w:cs="Palatino Linotype"/>
          <w:w w:val="86"/>
          <w:sz w:val="22"/>
          <w:szCs w:val="22"/>
        </w:rPr>
        <w:t>l</w:t>
      </w:r>
      <w:r>
        <w:rPr>
          <w:rFonts w:ascii="Palatino Linotype" w:eastAsia="Palatino Linotype" w:hAnsi="Palatino Linotype" w:cs="Palatino Linotype"/>
          <w:sz w:val="22"/>
          <w:szCs w:val="22"/>
        </w:rPr>
        <w:t>d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03"/>
          <w:sz w:val="22"/>
          <w:szCs w:val="22"/>
        </w:rPr>
        <w:t>r</w:t>
      </w:r>
      <w:r>
        <w:rPr>
          <w:rFonts w:ascii="Palatino Linotype" w:eastAsia="Palatino Linotype" w:hAnsi="Palatino Linotype" w:cs="Palatino Linotype"/>
          <w:spacing w:val="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h</w:t>
      </w:r>
      <w:r>
        <w:rPr>
          <w:rFonts w:ascii="Palatino Linotype" w:eastAsia="Palatino Linotype" w:hAnsi="Palatino Linotype" w:cs="Palatino Linotype"/>
          <w:w w:val="111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w w:val="103"/>
          <w:sz w:val="22"/>
          <w:szCs w:val="22"/>
        </w:rPr>
        <w:t>r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sz w:val="22"/>
          <w:szCs w:val="22"/>
        </w:rPr>
        <w:t>d</w:t>
      </w:r>
    </w:p>
    <w:p w14:paraId="70903CC9" w14:textId="77777777" w:rsidR="007477AB" w:rsidRDefault="007477AB">
      <w:pPr>
        <w:spacing w:before="2" w:line="180" w:lineRule="exact"/>
        <w:rPr>
          <w:sz w:val="18"/>
          <w:szCs w:val="18"/>
        </w:rPr>
      </w:pPr>
    </w:p>
    <w:p w14:paraId="6878E9CC" w14:textId="77777777" w:rsidR="007477AB" w:rsidRDefault="007477AB">
      <w:pPr>
        <w:spacing w:line="200" w:lineRule="exact"/>
      </w:pPr>
    </w:p>
    <w:p w14:paraId="01AE1DD7" w14:textId="77777777" w:rsidR="007477AB" w:rsidRDefault="007477AB">
      <w:pPr>
        <w:spacing w:line="200" w:lineRule="exact"/>
      </w:pPr>
    </w:p>
    <w:p w14:paraId="0FBB75B5" w14:textId="77777777" w:rsidR="007477AB" w:rsidRDefault="007477AB">
      <w:pPr>
        <w:spacing w:line="200" w:lineRule="exact"/>
      </w:pPr>
    </w:p>
    <w:p w14:paraId="259F67DD" w14:textId="77777777" w:rsidR="007477AB" w:rsidRDefault="00000000">
      <w:pPr>
        <w:ind w:left="14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Needs to clearly show who's winning</w:t>
      </w:r>
    </w:p>
    <w:p w14:paraId="6F606239" w14:textId="77777777" w:rsidR="007477AB" w:rsidRDefault="007477AB">
      <w:pPr>
        <w:spacing w:before="1" w:line="280" w:lineRule="exact"/>
        <w:rPr>
          <w:sz w:val="28"/>
          <w:szCs w:val="28"/>
        </w:rPr>
      </w:pPr>
    </w:p>
    <w:p w14:paraId="5FA515D9" w14:textId="77777777" w:rsidR="007477AB" w:rsidRDefault="00000000">
      <w:pPr>
        <w:ind w:left="1440"/>
        <w:rPr>
          <w:rFonts w:ascii="Palatino Linotype" w:eastAsia="Palatino Linotype" w:hAnsi="Palatino Linotype" w:cs="Palatino Linotype"/>
          <w:sz w:val="24"/>
          <w:szCs w:val="24"/>
        </w:rPr>
      </w:pPr>
      <w:r>
        <w:rPr>
          <w:rFonts w:ascii="Palatino Linotype" w:eastAsia="Palatino Linotype" w:hAnsi="Palatino Linotype" w:cs="Palatino Linotype"/>
          <w:b/>
          <w:color w:val="808080"/>
          <w:sz w:val="24"/>
          <w:szCs w:val="24"/>
        </w:rPr>
        <w:t>Design</w:t>
      </w:r>
      <w:r>
        <w:rPr>
          <w:rFonts w:ascii="Palatino Linotype" w:eastAsia="Palatino Linotype" w:hAnsi="Palatino Linotype" w:cs="Palatino Linotype"/>
          <w:b/>
          <w:color w:val="808080"/>
          <w:spacing w:val="18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w w:val="109"/>
          <w:sz w:val="24"/>
          <w:szCs w:val="24"/>
        </w:rPr>
        <w:t>Requirement</w:t>
      </w:r>
      <w:r>
        <w:rPr>
          <w:rFonts w:ascii="Palatino Linotype" w:eastAsia="Palatino Linotype" w:hAnsi="Palatino Linotype" w:cs="Palatino Linotype"/>
          <w:b/>
          <w:color w:val="808080"/>
          <w:spacing w:val="-3"/>
          <w:w w:val="109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sz w:val="24"/>
          <w:szCs w:val="24"/>
        </w:rPr>
        <w:t>#7</w:t>
      </w:r>
      <w:r>
        <w:rPr>
          <w:rFonts w:ascii="Palatino Linotype" w:eastAsia="Palatino Linotype" w:hAnsi="Palatino Linotype" w:cs="Palatino Linotype"/>
          <w:b/>
          <w:color w:val="808080"/>
          <w:spacing w:val="58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w w:val="96"/>
          <w:sz w:val="24"/>
          <w:szCs w:val="24"/>
        </w:rPr>
        <w:t>(LOW</w:t>
      </w:r>
      <w:r>
        <w:rPr>
          <w:rFonts w:ascii="Palatino Linotype" w:eastAsia="Palatino Linotype" w:hAnsi="Palatino Linotype" w:cs="Palatino Linotype"/>
          <w:b/>
          <w:color w:val="808080"/>
          <w:spacing w:val="4"/>
          <w:w w:val="96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808080"/>
          <w:w w:val="107"/>
          <w:sz w:val="24"/>
          <w:szCs w:val="24"/>
        </w:rPr>
        <w:t>Priority)</w:t>
      </w:r>
    </w:p>
    <w:p w14:paraId="5B440A76" w14:textId="77777777" w:rsidR="007477AB" w:rsidRDefault="00000000">
      <w:pPr>
        <w:spacing w:before="83"/>
        <w:ind w:left="1440" w:right="2101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The</w:t>
      </w:r>
      <w:r>
        <w:rPr>
          <w:rFonts w:ascii="Palatino Linotype" w:eastAsia="Palatino Linotype" w:hAnsi="Palatino Linotype" w:cs="Palatino Linotype"/>
          <w:spacing w:val="1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machine</w:t>
      </w:r>
      <w:r>
        <w:rPr>
          <w:rFonts w:ascii="Palatino Linotype" w:eastAsia="Palatino Linotype" w:hAnsi="Palatino Linotype" w:cs="Palatino Linotype"/>
          <w:spacing w:val="51"/>
          <w:sz w:val="22"/>
          <w:szCs w:val="22"/>
        </w:rPr>
        <w:t xml:space="preserve"> 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>needs  to</w:t>
      </w:r>
      <w:proofErr w:type="gramEnd"/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clearly</w:t>
      </w:r>
      <w:r>
        <w:rPr>
          <w:rFonts w:ascii="Palatino Linotype" w:eastAsia="Palatino Linotype" w:hAnsi="Palatino Linotype" w:cs="Palatino Linotype"/>
          <w:spacing w:val="1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show</w:t>
      </w:r>
      <w:r>
        <w:rPr>
          <w:rFonts w:ascii="Palatino Linotype" w:eastAsia="Palatino Linotype" w:hAnsi="Palatino Linotype" w:cs="Palatino Linotype"/>
          <w:spacing w:val="1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which</w:t>
      </w:r>
      <w:r>
        <w:rPr>
          <w:rFonts w:ascii="Palatino Linotype" w:eastAsia="Palatino Linotype" w:hAnsi="Palatino Linotype" w:cs="Palatino Linotype"/>
          <w:spacing w:val="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option</w:t>
      </w:r>
      <w:r>
        <w:rPr>
          <w:rFonts w:ascii="Palatino Linotype" w:eastAsia="Palatino Linotype" w:hAnsi="Palatino Linotype" w:cs="Palatino Linotype"/>
          <w:spacing w:val="3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is</w:t>
      </w:r>
      <w:r>
        <w:rPr>
          <w:rFonts w:ascii="Palatino Linotype" w:eastAsia="Palatino Linotype" w:hAnsi="Palatino Linotype" w:cs="Palatino Linotype"/>
          <w:spacing w:val="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winning</w:t>
      </w:r>
      <w:r>
        <w:rPr>
          <w:rFonts w:ascii="Palatino Linotype" w:eastAsia="Palatino Linotype" w:hAnsi="Palatino Linotype" w:cs="Palatino Linotype"/>
          <w:spacing w:val="-1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so</w:t>
      </w:r>
      <w:r>
        <w:rPr>
          <w:rFonts w:ascii="Palatino Linotype" w:eastAsia="Palatino Linotype" w:hAnsi="Palatino Linotype" w:cs="Palatino Linotype"/>
          <w:spacing w:val="2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kids</w:t>
      </w:r>
      <w:r>
        <w:rPr>
          <w:rFonts w:ascii="Palatino Linotype" w:eastAsia="Palatino Linotype" w:hAnsi="Palatino Linotype" w:cs="Palatino Linotype"/>
          <w:spacing w:val="-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can</w:t>
      </w:r>
      <w:r>
        <w:rPr>
          <w:rFonts w:ascii="Palatino Linotype" w:eastAsia="Palatino Linotype" w:hAnsi="Palatino Linotype" w:cs="Palatino Linotype"/>
          <w:spacing w:val="28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easily</w:t>
      </w:r>
      <w:r>
        <w:rPr>
          <w:rFonts w:ascii="Palatino Linotype" w:eastAsia="Palatino Linotype" w:hAnsi="Palatino Linotype" w:cs="Palatino Linotype"/>
          <w:spacing w:val="1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see</w:t>
      </w:r>
      <w:r>
        <w:rPr>
          <w:rFonts w:ascii="Palatino Linotype" w:eastAsia="Palatino Linotype" w:hAnsi="Palatino Linotype" w:cs="Palatino Linotype"/>
          <w:spacing w:val="4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h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 xml:space="preserve">e </w:t>
      </w:r>
      <w:r>
        <w:rPr>
          <w:rFonts w:ascii="Palatino Linotype" w:eastAsia="Palatino Linotype" w:hAnsi="Palatino Linotype" w:cs="Palatino Linotype"/>
          <w:w w:val="103"/>
          <w:sz w:val="22"/>
          <w:szCs w:val="22"/>
        </w:rPr>
        <w:t>r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w w:val="101"/>
          <w:sz w:val="22"/>
          <w:szCs w:val="22"/>
        </w:rPr>
        <w:t>u</w:t>
      </w:r>
      <w:r>
        <w:rPr>
          <w:rFonts w:ascii="Palatino Linotype" w:eastAsia="Palatino Linotype" w:hAnsi="Palatino Linotype" w:cs="Palatino Linotype"/>
          <w:w w:val="86"/>
          <w:sz w:val="22"/>
          <w:szCs w:val="22"/>
        </w:rPr>
        <w:t>l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.</w:t>
      </w:r>
    </w:p>
    <w:p w14:paraId="5C522888" w14:textId="77777777" w:rsidR="007477AB" w:rsidRDefault="007477AB">
      <w:pPr>
        <w:spacing w:before="1" w:line="200" w:lineRule="exact"/>
      </w:pPr>
    </w:p>
    <w:p w14:paraId="56E9D72D" w14:textId="77777777" w:rsidR="007477AB" w:rsidRDefault="00000000">
      <w:pPr>
        <w:ind w:left="1440" w:right="1687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From</w:t>
      </w:r>
      <w:r>
        <w:rPr>
          <w:rFonts w:ascii="Palatino Linotype" w:eastAsia="Palatino Linotype" w:hAnsi="Palatino Linotype" w:cs="Palatino Linotype"/>
          <w:spacing w:val="1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our</w:t>
      </w:r>
      <w:r>
        <w:rPr>
          <w:rFonts w:ascii="Palatino Linotype" w:eastAsia="Palatino Linotype" w:hAnsi="Palatino Linotype" w:cs="Palatino Linotype"/>
          <w:spacing w:val="18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prior</w:t>
      </w:r>
      <w:r>
        <w:rPr>
          <w:rFonts w:ascii="Palatino Linotype" w:eastAsia="Palatino Linotype" w:hAnsi="Palatino Linotype" w:cs="Palatino Linotype"/>
          <w:spacing w:val="1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research,</w:t>
      </w:r>
      <w:r>
        <w:rPr>
          <w:rFonts w:ascii="Palatino Linotype" w:eastAsia="Palatino Linotype" w:hAnsi="Palatino Linotype" w:cs="Palatino Linotype"/>
          <w:spacing w:val="-1"/>
          <w:w w:val="10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we</w:t>
      </w:r>
      <w:r>
        <w:rPr>
          <w:rFonts w:ascii="Palatino Linotype" w:eastAsia="Palatino Linotype" w:hAnsi="Palatino Linotype" w:cs="Palatino Linotype"/>
          <w:spacing w:val="7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found</w:t>
      </w:r>
      <w:r>
        <w:rPr>
          <w:rFonts w:ascii="Palatino Linotype" w:eastAsia="Palatino Linotype" w:hAnsi="Palatino Linotype" w:cs="Palatino Linotype"/>
          <w:spacing w:val="2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that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if</w:t>
      </w:r>
      <w:r>
        <w:rPr>
          <w:rFonts w:ascii="Palatino Linotype" w:eastAsia="Palatino Linotype" w:hAnsi="Palatino Linotype" w:cs="Palatino Linotype"/>
          <w:spacing w:val="-6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kids</w:t>
      </w:r>
      <w:r>
        <w:rPr>
          <w:rFonts w:ascii="Palatino Linotype" w:eastAsia="Palatino Linotype" w:hAnsi="Palatino Linotype" w:cs="Palatino Linotype"/>
          <w:spacing w:val="-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can</w:t>
      </w:r>
      <w:r>
        <w:rPr>
          <w:rFonts w:ascii="Palatino Linotype" w:eastAsia="Palatino Linotype" w:hAnsi="Palatino Linotype" w:cs="Palatino Linotype"/>
          <w:spacing w:val="28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easily</w:t>
      </w:r>
      <w:r>
        <w:rPr>
          <w:rFonts w:ascii="Palatino Linotype" w:eastAsia="Palatino Linotype" w:hAnsi="Palatino Linotype" w:cs="Palatino Linotype"/>
          <w:spacing w:val="1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see</w:t>
      </w:r>
      <w:r>
        <w:rPr>
          <w:rFonts w:ascii="Palatino Linotype" w:eastAsia="Palatino Linotype" w:hAnsi="Palatino Linotype" w:cs="Palatino Linotype"/>
          <w:spacing w:val="4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the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results,</w:t>
      </w:r>
      <w:r>
        <w:rPr>
          <w:rFonts w:ascii="Palatino Linotype" w:eastAsia="Palatino Linotype" w:hAnsi="Palatino Linotype" w:cs="Palatino Linotype"/>
          <w:spacing w:val="4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it</w:t>
      </w:r>
      <w:r>
        <w:rPr>
          <w:rFonts w:ascii="Palatino Linotype" w:eastAsia="Palatino Linotype" w:hAnsi="Palatino Linotype" w:cs="Palatino Linotype"/>
          <w:spacing w:val="-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makes</w:t>
      </w:r>
      <w:r>
        <w:rPr>
          <w:rFonts w:ascii="Palatino Linotype" w:eastAsia="Palatino Linotype" w:hAnsi="Palatino Linotype" w:cs="Palatino Linotype"/>
          <w:spacing w:val="4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h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 xml:space="preserve">e </w:t>
      </w:r>
      <w:r>
        <w:rPr>
          <w:rFonts w:ascii="Palatino Linotype" w:eastAsia="Palatino Linotype" w:hAnsi="Palatino Linotype" w:cs="Palatino Linotype"/>
          <w:sz w:val="22"/>
          <w:szCs w:val="22"/>
        </w:rPr>
        <w:t>activity</w:t>
      </w:r>
      <w:r>
        <w:rPr>
          <w:rFonts w:ascii="Palatino Linotype" w:eastAsia="Palatino Linotype" w:hAnsi="Palatino Linotype" w:cs="Palatino Linotype"/>
          <w:spacing w:val="-1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more</w:t>
      </w:r>
      <w:r>
        <w:rPr>
          <w:rFonts w:ascii="Palatino Linotype" w:eastAsia="Palatino Linotype" w:hAnsi="Palatino Linotype" w:cs="Palatino Linotype"/>
          <w:spacing w:val="4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fun</w:t>
      </w:r>
      <w:r>
        <w:rPr>
          <w:rFonts w:ascii="Palatino Linotype" w:eastAsia="Palatino Linotype" w:hAnsi="Palatino Linotype" w:cs="Palatino Linotype"/>
          <w:spacing w:val="1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and</w:t>
      </w:r>
      <w:r>
        <w:rPr>
          <w:rFonts w:ascii="Palatino Linotype" w:eastAsia="Palatino Linotype" w:hAnsi="Palatino Linotype" w:cs="Palatino Linotype"/>
          <w:spacing w:val="20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engaging,</w:t>
      </w:r>
      <w:r>
        <w:rPr>
          <w:rFonts w:ascii="Palatino Linotype" w:eastAsia="Palatino Linotype" w:hAnsi="Palatino Linotype" w:cs="Palatino Linotype"/>
          <w:spacing w:val="26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so</w:t>
      </w:r>
      <w:r>
        <w:rPr>
          <w:rFonts w:ascii="Palatino Linotype" w:eastAsia="Palatino Linotype" w:hAnsi="Palatino Linotype" w:cs="Palatino Linotype"/>
          <w:spacing w:val="25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the</w:t>
      </w:r>
      <w:r>
        <w:rPr>
          <w:rFonts w:ascii="Palatino Linotype" w:eastAsia="Palatino Linotype" w:hAnsi="Palatino Linotype" w:cs="Palatino Linotype"/>
          <w:spacing w:val="33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machine</w:t>
      </w:r>
      <w:r>
        <w:rPr>
          <w:rFonts w:ascii="Palatino Linotype" w:eastAsia="Palatino Linotype" w:hAnsi="Palatino Linotype" w:cs="Palatino Linotype"/>
          <w:spacing w:val="5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should</w:t>
      </w:r>
      <w:r>
        <w:rPr>
          <w:rFonts w:ascii="Palatino Linotype" w:eastAsia="Palatino Linotype" w:hAnsi="Palatino Linotype" w:cs="Palatino Linotype"/>
          <w:spacing w:val="2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clearly</w:t>
      </w:r>
      <w:r>
        <w:rPr>
          <w:rFonts w:ascii="Palatino Linotype" w:eastAsia="Palatino Linotype" w:hAnsi="Palatino Linotype" w:cs="Palatino Linotype"/>
          <w:spacing w:val="1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show</w:t>
      </w:r>
      <w:r>
        <w:rPr>
          <w:rFonts w:ascii="Palatino Linotype" w:eastAsia="Palatino Linotype" w:hAnsi="Palatino Linotype" w:cs="Palatino Linotype"/>
          <w:spacing w:val="19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which</w:t>
      </w:r>
      <w:r>
        <w:rPr>
          <w:rFonts w:ascii="Palatino Linotype" w:eastAsia="Palatino Linotype" w:hAnsi="Palatino Linotype" w:cs="Palatino Linotype"/>
          <w:spacing w:val="1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side</w:t>
      </w:r>
      <w:r>
        <w:rPr>
          <w:rFonts w:ascii="Palatino Linotype" w:eastAsia="Palatino Linotype" w:hAnsi="Palatino Linotype" w:cs="Palatino Linotype"/>
          <w:spacing w:val="2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has</w:t>
      </w:r>
      <w:r>
        <w:rPr>
          <w:rFonts w:ascii="Palatino Linotype" w:eastAsia="Palatino Linotype" w:hAnsi="Palatino Linotype" w:cs="Palatino Linotype"/>
          <w:spacing w:val="3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04"/>
          <w:sz w:val="22"/>
          <w:szCs w:val="22"/>
        </w:rPr>
        <w:t>m</w:t>
      </w:r>
      <w:r>
        <w:rPr>
          <w:rFonts w:ascii="Palatino Linotype" w:eastAsia="Palatino Linotype" w:hAnsi="Palatino Linotype" w:cs="Palatino Linotype"/>
          <w:w w:val="110"/>
          <w:sz w:val="22"/>
          <w:szCs w:val="22"/>
        </w:rPr>
        <w:t>o</w:t>
      </w:r>
      <w:r>
        <w:rPr>
          <w:rFonts w:ascii="Palatino Linotype" w:eastAsia="Palatino Linotype" w:hAnsi="Palatino Linotype" w:cs="Palatino Linotype"/>
          <w:w w:val="103"/>
          <w:sz w:val="22"/>
          <w:szCs w:val="22"/>
        </w:rPr>
        <w:t>r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 xml:space="preserve">e </w:t>
      </w:r>
      <w:r>
        <w:rPr>
          <w:rFonts w:ascii="Palatino Linotype" w:eastAsia="Palatino Linotype" w:hAnsi="Palatino Linotype" w:cs="Palatino Linotype"/>
          <w:w w:val="88"/>
          <w:sz w:val="22"/>
          <w:szCs w:val="22"/>
        </w:rPr>
        <w:t>v</w:t>
      </w:r>
      <w:r>
        <w:rPr>
          <w:rFonts w:ascii="Palatino Linotype" w:eastAsia="Palatino Linotype" w:hAnsi="Palatino Linotype" w:cs="Palatino Linotype"/>
          <w:w w:val="110"/>
          <w:sz w:val="22"/>
          <w:szCs w:val="22"/>
        </w:rPr>
        <w:t>o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.</w:t>
      </w:r>
    </w:p>
    <w:p w14:paraId="63F0B728" w14:textId="77777777" w:rsidR="007477AB" w:rsidRDefault="007477AB">
      <w:pPr>
        <w:spacing w:before="1" w:line="200" w:lineRule="exact"/>
      </w:pPr>
    </w:p>
    <w:p w14:paraId="24AF6342" w14:textId="77777777" w:rsidR="007477AB" w:rsidRDefault="00000000">
      <w:pPr>
        <w:ind w:left="1440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No</w:t>
      </w:r>
      <w:r>
        <w:rPr>
          <w:rFonts w:ascii="Palatino Linotype" w:eastAsia="Palatino Linotype" w:hAnsi="Palatino Linotype" w:cs="Palatino Linotype"/>
          <w:spacing w:val="-4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w w:val="109"/>
          <w:sz w:val="22"/>
          <w:szCs w:val="22"/>
        </w:rPr>
        <w:t>t</w:t>
      </w:r>
      <w:r>
        <w:rPr>
          <w:rFonts w:ascii="Palatino Linotype" w:eastAsia="Palatino Linotype" w:hAnsi="Palatino Linotype" w:cs="Palatino Linotype"/>
          <w:w w:val="111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w w:val="94"/>
          <w:sz w:val="22"/>
          <w:szCs w:val="22"/>
        </w:rPr>
        <w:t>k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h</w:t>
      </w:r>
      <w:r>
        <w:rPr>
          <w:rFonts w:ascii="Palatino Linotype" w:eastAsia="Palatino Linotype" w:hAnsi="Palatino Linotype" w:cs="Palatino Linotype"/>
          <w:w w:val="110"/>
          <w:sz w:val="22"/>
          <w:szCs w:val="22"/>
        </w:rPr>
        <w:t>o</w:t>
      </w:r>
      <w:r>
        <w:rPr>
          <w:rFonts w:ascii="Palatino Linotype" w:eastAsia="Palatino Linotype" w:hAnsi="Palatino Linotype" w:cs="Palatino Linotype"/>
          <w:w w:val="86"/>
          <w:sz w:val="22"/>
          <w:szCs w:val="22"/>
        </w:rPr>
        <w:t>l</w:t>
      </w:r>
      <w:r>
        <w:rPr>
          <w:rFonts w:ascii="Palatino Linotype" w:eastAsia="Palatino Linotype" w:hAnsi="Palatino Linotype" w:cs="Palatino Linotype"/>
          <w:sz w:val="22"/>
          <w:szCs w:val="22"/>
        </w:rPr>
        <w:t>d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w w:val="103"/>
          <w:sz w:val="22"/>
          <w:szCs w:val="22"/>
        </w:rPr>
        <w:t>r</w:t>
      </w:r>
      <w:r>
        <w:rPr>
          <w:rFonts w:ascii="Palatino Linotype" w:eastAsia="Palatino Linotype" w:hAnsi="Palatino Linotype" w:cs="Palatino Linotype"/>
          <w:spacing w:val="2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w w:val="112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w w:val="105"/>
          <w:sz w:val="22"/>
          <w:szCs w:val="22"/>
        </w:rPr>
        <w:t>h</w:t>
      </w:r>
      <w:r>
        <w:rPr>
          <w:rFonts w:ascii="Palatino Linotype" w:eastAsia="Palatino Linotype" w:hAnsi="Palatino Linotype" w:cs="Palatino Linotype"/>
          <w:w w:val="111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w w:val="103"/>
          <w:sz w:val="22"/>
          <w:szCs w:val="22"/>
        </w:rPr>
        <w:t>r</w:t>
      </w:r>
      <w:r>
        <w:rPr>
          <w:rFonts w:ascii="Palatino Linotype" w:eastAsia="Palatino Linotype" w:hAnsi="Palatino Linotype" w:cs="Palatino Linotype"/>
          <w:w w:val="117"/>
          <w:sz w:val="22"/>
          <w:szCs w:val="22"/>
        </w:rPr>
        <w:t>e</w:t>
      </w:r>
      <w:r>
        <w:rPr>
          <w:rFonts w:ascii="Palatino Linotype" w:eastAsia="Palatino Linotype" w:hAnsi="Palatino Linotype" w:cs="Palatino Linotype"/>
          <w:sz w:val="22"/>
          <w:szCs w:val="22"/>
        </w:rPr>
        <w:t>d</w:t>
      </w:r>
    </w:p>
    <w:sectPr w:rsidR="007477AB">
      <w:pgSz w:w="12240" w:h="15840"/>
      <w:pgMar w:top="1460" w:right="0" w:bottom="280" w:left="0" w:header="0" w:footer="12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D9710" w14:textId="77777777" w:rsidR="00D02198" w:rsidRDefault="00D02198">
      <w:r>
        <w:separator/>
      </w:r>
    </w:p>
  </w:endnote>
  <w:endnote w:type="continuationSeparator" w:id="0">
    <w:p w14:paraId="4FFE169C" w14:textId="77777777" w:rsidR="00D02198" w:rsidRDefault="00D02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8C663" w14:textId="77777777" w:rsidR="007477AB" w:rsidRDefault="00000000">
    <w:pPr>
      <w:spacing w:line="200" w:lineRule="exact"/>
    </w:pPr>
    <w:r>
      <w:pict w14:anchorId="1F4369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.75pt;margin-top:721.45pt;width:614.25pt;height:70.5pt;z-index:-251659264;mso-position-horizontal-relative:page;mso-position-vertical-relative:page">
          <v:imagedata r:id="rId1" o:title=""/>
          <w10:wrap anchorx="page" anchory="page"/>
        </v:shape>
      </w:pict>
    </w:r>
    <w:r>
      <w:pict w14:anchorId="78255B5F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71pt;margin-top:726.5pt;width:220.5pt;height:12pt;z-index:-251658240;mso-position-horizontal-relative:page;mso-position-vertical-relative:page" filled="f" stroked="f">
          <v:textbox inset="0,0,0,0">
            <w:txbxContent>
              <w:p w14:paraId="4DEE57D9" w14:textId="77777777" w:rsidR="007477AB" w:rsidRDefault="00000000">
                <w:pPr>
                  <w:spacing w:line="220" w:lineRule="exact"/>
                  <w:ind w:left="20" w:right="-30"/>
                  <w:rPr>
                    <w:rFonts w:ascii="Palatino Linotype" w:eastAsia="Palatino Linotype" w:hAnsi="Palatino Linotype" w:cs="Palatino Linotype"/>
                  </w:rPr>
                </w:pPr>
                <w:proofErr w:type="spellStart"/>
                <w:r>
                  <w:rPr>
                    <w:rFonts w:ascii="Palatino Linotype" w:eastAsia="Palatino Linotype" w:hAnsi="Palatino Linotype" w:cs="Palatino Linotype"/>
                    <w:position w:val="1"/>
                  </w:rPr>
                  <w:t>MyDesign</w:t>
                </w:r>
                <w:proofErr w:type="spellEnd"/>
                <w:r>
                  <w:rPr>
                    <w:rFonts w:ascii="Palatino Linotype" w:eastAsia="Palatino Linotype" w:hAnsi="Palatino Linotype" w:cs="Palatino Linotype"/>
                    <w:spacing w:val="-9"/>
                    <w:position w:val="1"/>
                  </w:rPr>
                  <w:t xml:space="preserve"> </w:t>
                </w:r>
                <w:r>
                  <w:rPr>
                    <w:rFonts w:ascii="Palatino Linotype" w:eastAsia="Palatino Linotype" w:hAnsi="Palatino Linotype" w:cs="Palatino Linotype"/>
                    <w:position w:val="1"/>
                  </w:rPr>
                  <w:t>Portfolio</w:t>
                </w:r>
                <w:r>
                  <w:rPr>
                    <w:rFonts w:ascii="Palatino Linotype" w:eastAsia="Palatino Linotype" w:hAnsi="Palatino Linotype" w:cs="Palatino Linotype"/>
                    <w:spacing w:val="26"/>
                    <w:position w:val="1"/>
                  </w:rPr>
                  <w:t xml:space="preserve"> </w:t>
                </w:r>
                <w:r>
                  <w:rPr>
                    <w:rFonts w:ascii="Palatino Linotype" w:eastAsia="Palatino Linotype" w:hAnsi="Palatino Linotype" w:cs="Palatino Linotype"/>
                    <w:position w:val="1"/>
                  </w:rPr>
                  <w:t>-</w:t>
                </w:r>
                <w:r>
                  <w:rPr>
                    <w:rFonts w:ascii="Palatino Linotype" w:eastAsia="Palatino Linotype" w:hAnsi="Palatino Linotype" w:cs="Palatino Linotype"/>
                    <w:spacing w:val="-1"/>
                    <w:position w:val="1"/>
                  </w:rPr>
                  <w:t xml:space="preserve"> </w:t>
                </w:r>
                <w:r>
                  <w:rPr>
                    <w:rFonts w:ascii="Palatino Linotype" w:eastAsia="Palatino Linotype" w:hAnsi="Palatino Linotype" w:cs="Palatino Linotype"/>
                    <w:position w:val="1"/>
                  </w:rPr>
                  <w:t>Element</w:t>
                </w:r>
                <w:r>
                  <w:rPr>
                    <w:rFonts w:ascii="Palatino Linotype" w:eastAsia="Palatino Linotype" w:hAnsi="Palatino Linotype" w:cs="Palatino Linotype"/>
                    <w:spacing w:val="34"/>
                    <w:position w:val="1"/>
                  </w:rPr>
                  <w:t xml:space="preserve"> </w:t>
                </w:r>
                <w:r>
                  <w:rPr>
                    <w:rFonts w:ascii="Palatino Linotype" w:eastAsia="Palatino Linotype" w:hAnsi="Palatino Linotype" w:cs="Palatino Linotype"/>
                    <w:position w:val="1"/>
                  </w:rPr>
                  <w:t>C</w:t>
                </w:r>
                <w:r>
                  <w:rPr>
                    <w:rFonts w:ascii="Palatino Linotype" w:eastAsia="Palatino Linotype" w:hAnsi="Palatino Linotype" w:cs="Palatino Linotype"/>
                    <w:spacing w:val="-15"/>
                    <w:position w:val="1"/>
                  </w:rPr>
                  <w:t xml:space="preserve"> </w:t>
                </w:r>
                <w:r>
                  <w:rPr>
                    <w:rFonts w:ascii="Palatino Linotype" w:eastAsia="Palatino Linotype" w:hAnsi="Palatino Linotype" w:cs="Palatino Linotype"/>
                    <w:w w:val="97"/>
                    <w:position w:val="1"/>
                  </w:rPr>
                  <w:t>Initial</w:t>
                </w:r>
                <w:r>
                  <w:rPr>
                    <w:rFonts w:ascii="Palatino Linotype" w:eastAsia="Palatino Linotype" w:hAnsi="Palatino Linotype" w:cs="Palatino Linotype"/>
                    <w:spacing w:val="6"/>
                    <w:w w:val="97"/>
                    <w:position w:val="1"/>
                  </w:rPr>
                  <w:t xml:space="preserve"> </w:t>
                </w:r>
                <w:r>
                  <w:rPr>
                    <w:rFonts w:ascii="Palatino Linotype" w:eastAsia="Palatino Linotype" w:hAnsi="Palatino Linotype" w:cs="Palatino Linotype"/>
                    <w:w w:val="89"/>
                    <w:position w:val="1"/>
                  </w:rPr>
                  <w:t>T</w:t>
                </w:r>
                <w:r>
                  <w:rPr>
                    <w:rFonts w:ascii="Palatino Linotype" w:eastAsia="Palatino Linotype" w:hAnsi="Palatino Linotype" w:cs="Palatino Linotype"/>
                    <w:w w:val="117"/>
                    <w:position w:val="1"/>
                  </w:rPr>
                  <w:t>e</w:t>
                </w:r>
                <w:r>
                  <w:rPr>
                    <w:rFonts w:ascii="Palatino Linotype" w:eastAsia="Palatino Linotype" w:hAnsi="Palatino Linotype" w:cs="Palatino Linotype"/>
                    <w:w w:val="104"/>
                    <w:position w:val="1"/>
                  </w:rPr>
                  <w:t>m</w:t>
                </w:r>
                <w:r>
                  <w:rPr>
                    <w:rFonts w:ascii="Palatino Linotype" w:eastAsia="Palatino Linotype" w:hAnsi="Palatino Linotype" w:cs="Palatino Linotype"/>
                    <w:w w:val="101"/>
                    <w:position w:val="1"/>
                  </w:rPr>
                  <w:t>p</w:t>
                </w:r>
                <w:r>
                  <w:rPr>
                    <w:rFonts w:ascii="Palatino Linotype" w:eastAsia="Palatino Linotype" w:hAnsi="Palatino Linotype" w:cs="Palatino Linotype"/>
                    <w:w w:val="86"/>
                    <w:position w:val="1"/>
                  </w:rPr>
                  <w:t>l</w:t>
                </w:r>
                <w:r>
                  <w:rPr>
                    <w:rFonts w:ascii="Palatino Linotype" w:eastAsia="Palatino Linotype" w:hAnsi="Palatino Linotype" w:cs="Palatino Linotype"/>
                    <w:w w:val="111"/>
                    <w:position w:val="1"/>
                  </w:rPr>
                  <w:t>a</w:t>
                </w:r>
                <w:r>
                  <w:rPr>
                    <w:rFonts w:ascii="Palatino Linotype" w:eastAsia="Palatino Linotype" w:hAnsi="Palatino Linotype" w:cs="Palatino Linotype"/>
                    <w:w w:val="109"/>
                    <w:position w:val="1"/>
                  </w:rPr>
                  <w:t>t</w:t>
                </w:r>
                <w:r>
                  <w:rPr>
                    <w:rFonts w:ascii="Palatino Linotype" w:eastAsia="Palatino Linotype" w:hAnsi="Palatino Linotype" w:cs="Palatino Linotype"/>
                    <w:w w:val="117"/>
                    <w:position w:val="1"/>
                  </w:rPr>
                  <w:t>e</w:t>
                </w:r>
              </w:p>
            </w:txbxContent>
          </v:textbox>
          <w10:wrap anchorx="page" anchory="page"/>
        </v:shape>
      </w:pict>
    </w:r>
    <w:r>
      <w:pict w14:anchorId="4C2F4EC9">
        <v:shape id="_x0000_s1025" type="#_x0000_t202" style="position:absolute;margin-left:532.3pt;margin-top:742.2pt;width:9.7pt;height:12pt;z-index:-251657216;mso-position-horizontal-relative:page;mso-position-vertical-relative:page" filled="f" stroked="f">
          <v:textbox inset="0,0,0,0">
            <w:txbxContent>
              <w:p w14:paraId="494E867D" w14:textId="77777777" w:rsidR="007477AB" w:rsidRDefault="00000000">
                <w:pPr>
                  <w:spacing w:line="220" w:lineRule="exact"/>
                  <w:ind w:left="40"/>
                  <w:rPr>
                    <w:rFonts w:ascii="Palatino Linotype" w:eastAsia="Palatino Linotype" w:hAnsi="Palatino Linotype" w:cs="Palatino Linotype"/>
                  </w:rPr>
                </w:pPr>
                <w:r>
                  <w:fldChar w:fldCharType="begin"/>
                </w:r>
                <w:r>
                  <w:rPr>
                    <w:rFonts w:ascii="Palatino Linotype" w:eastAsia="Palatino Linotype" w:hAnsi="Palatino Linotype" w:cs="Palatino Linotype"/>
                    <w:w w:val="114"/>
                    <w:position w:val="1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030A1" w14:textId="77777777" w:rsidR="00D02198" w:rsidRDefault="00D02198">
      <w:r>
        <w:separator/>
      </w:r>
    </w:p>
  </w:footnote>
  <w:footnote w:type="continuationSeparator" w:id="0">
    <w:p w14:paraId="1311D16F" w14:textId="77777777" w:rsidR="00D02198" w:rsidRDefault="00D021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DCEE7" w14:textId="77777777" w:rsidR="007477AB" w:rsidRDefault="00000000">
    <w:pPr>
      <w:spacing w:line="200" w:lineRule="exact"/>
    </w:pPr>
    <w:r>
      <w:pict w14:anchorId="5BC7E9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margin-left:-5.45pt;margin-top:0;width:623.6pt;height:73.5pt;z-index:-251660288;mso-position-horizontal-relative:page;mso-position-vertical-relative:page">
          <v:imagedata r:id="rId1" o:title="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70DB5"/>
    <w:multiLevelType w:val="multilevel"/>
    <w:tmpl w:val="2578CF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96590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7AB"/>
    <w:rsid w:val="003C7877"/>
    <w:rsid w:val="007477AB"/>
    <w:rsid w:val="00B21B7E"/>
    <w:rsid w:val="00D02198"/>
    <w:rsid w:val="00EE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318E43"/>
  <w15:docId w15:val="{5B81533B-7C8A-4840-AC18-7B9C21C84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 Bassett</cp:lastModifiedBy>
  <cp:revision>3</cp:revision>
  <dcterms:created xsi:type="dcterms:W3CDTF">2026-05-16T03:05:00Z</dcterms:created>
  <dcterms:modified xsi:type="dcterms:W3CDTF">2026-05-16T03:06:00Z</dcterms:modified>
</cp:coreProperties>
</file>